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BCF8F2" w14:textId="1943FFCD" w:rsidR="00C02F95" w:rsidRPr="00923878" w:rsidRDefault="00C02F95" w:rsidP="009D2738">
      <w:pPr>
        <w:jc w:val="center"/>
        <w:rPr>
          <w:lang w:val="fr-CA"/>
        </w:rPr>
      </w:pPr>
    </w:p>
    <w:p w14:paraId="54A72259" w14:textId="77777777" w:rsidR="005A3F78" w:rsidRPr="00923878" w:rsidRDefault="005A3F78" w:rsidP="009D2738">
      <w:pPr>
        <w:rPr>
          <w:rFonts w:eastAsia="MS Gothic"/>
          <w:spacing w:val="5"/>
          <w:kern w:val="28"/>
          <w:sz w:val="40"/>
          <w:szCs w:val="52"/>
          <w:lang w:val="fr-CA"/>
        </w:rPr>
      </w:pPr>
    </w:p>
    <w:p w14:paraId="2ADD8BC9" w14:textId="77777777" w:rsidR="00267AF2" w:rsidRPr="00923878" w:rsidRDefault="00267AF2" w:rsidP="00BC2728">
      <w:pPr>
        <w:pStyle w:val="Titleinfo"/>
        <w:jc w:val="center"/>
        <w:rPr>
          <w:lang w:val="fr-CA"/>
        </w:rPr>
      </w:pPr>
    </w:p>
    <w:p w14:paraId="104858EB" w14:textId="77777777" w:rsidR="00267AF2" w:rsidRPr="00923878" w:rsidRDefault="00267AF2" w:rsidP="00736078">
      <w:pPr>
        <w:pStyle w:val="Titleinfo"/>
        <w:jc w:val="both"/>
        <w:rPr>
          <w:lang w:val="fr-CA"/>
        </w:rPr>
      </w:pPr>
    </w:p>
    <w:p w14:paraId="4287DA01" w14:textId="77777777" w:rsidR="008F12F0" w:rsidRPr="00923878" w:rsidRDefault="008F12F0" w:rsidP="00BC2728">
      <w:pPr>
        <w:pStyle w:val="Titleinfo"/>
        <w:jc w:val="center"/>
        <w:rPr>
          <w:lang w:val="fr-CA"/>
        </w:rPr>
      </w:pPr>
    </w:p>
    <w:p w14:paraId="70C33FC3" w14:textId="3C5D170F" w:rsidR="004F462B" w:rsidRPr="005E14F3" w:rsidRDefault="004F462B" w:rsidP="002147A8">
      <w:pPr>
        <w:pStyle w:val="Titleinfo"/>
        <w:jc w:val="center"/>
        <w:rPr>
          <w:sz w:val="32"/>
          <w:szCs w:val="32"/>
          <w:lang w:val="fr-CA"/>
        </w:rPr>
      </w:pPr>
      <w:r w:rsidRPr="005E14F3">
        <w:rPr>
          <w:sz w:val="32"/>
          <w:szCs w:val="32"/>
          <w:lang w:val="fr-CA"/>
        </w:rPr>
        <w:fldChar w:fldCharType="begin"/>
      </w:r>
      <w:r w:rsidRPr="005E14F3">
        <w:rPr>
          <w:sz w:val="32"/>
          <w:szCs w:val="32"/>
          <w:lang w:val="fr-CA"/>
        </w:rPr>
        <w:instrText xml:space="preserve"> DOCPROPERTY  DELIVERABLE_TITLE  \* MERGEFORMAT </w:instrText>
      </w:r>
      <w:r w:rsidRPr="005E14F3">
        <w:rPr>
          <w:sz w:val="32"/>
          <w:szCs w:val="32"/>
          <w:lang w:val="fr-CA"/>
        </w:rPr>
        <w:fldChar w:fldCharType="separate"/>
      </w:r>
      <w:r w:rsidR="00443F1B">
        <w:rPr>
          <w:sz w:val="32"/>
          <w:szCs w:val="32"/>
          <w:lang w:val="fr-CA"/>
        </w:rPr>
        <w:t>Travail pratique #2 - Assurer la qualité d'une application</w:t>
      </w:r>
      <w:r w:rsidRPr="005E14F3">
        <w:rPr>
          <w:sz w:val="32"/>
          <w:szCs w:val="32"/>
          <w:lang w:val="fr-CA"/>
        </w:rPr>
        <w:fldChar w:fldCharType="end"/>
      </w:r>
    </w:p>
    <w:p w14:paraId="0D720F28" w14:textId="72B5AB13" w:rsidR="002147A8" w:rsidRPr="00923878" w:rsidRDefault="002147A8" w:rsidP="002147A8">
      <w:pPr>
        <w:pStyle w:val="Titleinfo"/>
        <w:jc w:val="center"/>
        <w:rPr>
          <w:sz w:val="27"/>
          <w:szCs w:val="27"/>
          <w:lang w:val="fr-CA"/>
        </w:rPr>
      </w:pPr>
      <w:r w:rsidRPr="00923878">
        <w:rPr>
          <w:sz w:val="27"/>
          <w:szCs w:val="27"/>
          <w:lang w:val="fr-CA"/>
        </w:rPr>
        <w:fldChar w:fldCharType="begin"/>
      </w:r>
      <w:r w:rsidRPr="00923878">
        <w:rPr>
          <w:sz w:val="27"/>
          <w:szCs w:val="27"/>
          <w:lang w:val="fr-CA"/>
        </w:rPr>
        <w:instrText xml:space="preserve"> DOCPROPERTY  CATEGORY_TITLE  \* MERGEFORMAT </w:instrText>
      </w:r>
      <w:r w:rsidRPr="00923878">
        <w:rPr>
          <w:sz w:val="27"/>
          <w:szCs w:val="27"/>
          <w:lang w:val="fr-CA"/>
        </w:rPr>
        <w:fldChar w:fldCharType="separate"/>
      </w:r>
      <w:r w:rsidR="00443F1B">
        <w:rPr>
          <w:sz w:val="27"/>
          <w:szCs w:val="27"/>
          <w:lang w:val="fr-CA"/>
        </w:rPr>
        <w:t>Techniques de l’informatique voie de spécialisation en informatique de gestion, profil programmation nouveaux médias (420.A0)</w:t>
      </w:r>
      <w:r w:rsidRPr="00923878">
        <w:rPr>
          <w:sz w:val="27"/>
          <w:szCs w:val="27"/>
          <w:lang w:val="fr-CA"/>
        </w:rPr>
        <w:fldChar w:fldCharType="end"/>
      </w:r>
    </w:p>
    <w:p w14:paraId="6BBC39FC" w14:textId="77777777" w:rsidR="002147A8" w:rsidRPr="00923878" w:rsidRDefault="002147A8" w:rsidP="002147A8">
      <w:pPr>
        <w:pStyle w:val="Titleinfo"/>
        <w:jc w:val="center"/>
        <w:rPr>
          <w:lang w:val="fr-CA"/>
        </w:rPr>
      </w:pPr>
    </w:p>
    <w:p w14:paraId="2F096B30" w14:textId="77777777" w:rsidR="002147A8" w:rsidRPr="00923878" w:rsidRDefault="002147A8" w:rsidP="00267AF2">
      <w:pPr>
        <w:pStyle w:val="Titleinfo"/>
        <w:jc w:val="center"/>
        <w:rPr>
          <w:lang w:val="fr-CA"/>
        </w:rPr>
      </w:pPr>
    </w:p>
    <w:p w14:paraId="1761E6FC" w14:textId="77777777" w:rsidR="002147A8" w:rsidRPr="00923878" w:rsidRDefault="002147A8" w:rsidP="00267AF2">
      <w:pPr>
        <w:pStyle w:val="Titleinfo"/>
        <w:jc w:val="center"/>
        <w:rPr>
          <w:lang w:val="fr-CA"/>
        </w:rPr>
      </w:pPr>
    </w:p>
    <w:p w14:paraId="21E6FD28" w14:textId="0B1F6145" w:rsidR="004F462B" w:rsidRPr="00923878" w:rsidRDefault="004F462B" w:rsidP="0097537B">
      <w:pPr>
        <w:pStyle w:val="Titleinfo"/>
        <w:jc w:val="center"/>
        <w:rPr>
          <w:lang w:val="fr-CA"/>
        </w:rPr>
      </w:pPr>
      <w:r w:rsidRPr="00923878">
        <w:rPr>
          <w:lang w:val="fr-CA"/>
        </w:rPr>
        <w:fldChar w:fldCharType="begin"/>
      </w:r>
      <w:r w:rsidRPr="00923878">
        <w:rPr>
          <w:lang w:val="fr-CA"/>
        </w:rPr>
        <w:instrText xml:space="preserve"> DOCPROPERTY  PROJECT_TITLE  \* MERGEFORMAT </w:instrText>
      </w:r>
      <w:r w:rsidRPr="00923878">
        <w:rPr>
          <w:lang w:val="fr-CA"/>
        </w:rPr>
        <w:fldChar w:fldCharType="separate"/>
      </w:r>
      <w:r w:rsidR="00443F1B">
        <w:rPr>
          <w:lang w:val="fr-CA"/>
        </w:rPr>
        <w:t>Contrôle de la qualité I (420-PA4-AG)</w:t>
      </w:r>
      <w:r w:rsidRPr="00923878">
        <w:rPr>
          <w:lang w:val="fr-CA"/>
        </w:rPr>
        <w:fldChar w:fldCharType="end"/>
      </w:r>
    </w:p>
    <w:p w14:paraId="358AB66F" w14:textId="77777777" w:rsidR="004F462B" w:rsidRPr="00923878" w:rsidRDefault="004F462B" w:rsidP="00004596">
      <w:pPr>
        <w:pStyle w:val="Titleinfo"/>
        <w:jc w:val="center"/>
        <w:rPr>
          <w:sz w:val="36"/>
          <w:szCs w:val="36"/>
          <w:lang w:val="fr-CA"/>
        </w:rPr>
      </w:pPr>
    </w:p>
    <w:p w14:paraId="25857E11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0D421F6E" w14:textId="77777777" w:rsidR="00FE13ED" w:rsidRPr="00923878" w:rsidRDefault="00FE13ED" w:rsidP="009D2738">
      <w:pPr>
        <w:ind w:right="-992"/>
        <w:rPr>
          <w:lang w:val="fr-CA"/>
        </w:rPr>
      </w:pPr>
    </w:p>
    <w:p w14:paraId="3CBC7CDA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60E9263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1812959E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1C0283FA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78DBC6D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03827AB1" w14:textId="77777777" w:rsidR="00004596" w:rsidRPr="00923878" w:rsidRDefault="00004596" w:rsidP="009D2738">
      <w:pPr>
        <w:ind w:right="-992"/>
        <w:jc w:val="center"/>
        <w:rPr>
          <w:lang w:val="fr-CA"/>
        </w:rPr>
      </w:pPr>
    </w:p>
    <w:p w14:paraId="3FA98AA7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663904E7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347E02C3" w14:textId="77777777" w:rsidR="00736078" w:rsidRPr="00923878" w:rsidRDefault="00736078" w:rsidP="009D2738">
      <w:pPr>
        <w:ind w:right="-992"/>
        <w:jc w:val="center"/>
        <w:rPr>
          <w:lang w:val="fr-CA"/>
        </w:rPr>
      </w:pPr>
    </w:p>
    <w:p w14:paraId="613CBB72" w14:textId="77777777" w:rsidR="00736078" w:rsidRPr="00923878" w:rsidRDefault="00736078" w:rsidP="009D2738">
      <w:pPr>
        <w:ind w:right="-992"/>
        <w:jc w:val="center"/>
        <w:rPr>
          <w:lang w:val="fr-CA"/>
        </w:rPr>
      </w:pPr>
    </w:p>
    <w:p w14:paraId="71EFDEA0" w14:textId="22826356" w:rsidR="00267AF2" w:rsidRPr="00923878" w:rsidRDefault="00267AF2" w:rsidP="009D2738">
      <w:pPr>
        <w:ind w:right="-992"/>
        <w:jc w:val="center"/>
        <w:rPr>
          <w:lang w:val="fr-CA"/>
        </w:rPr>
      </w:pPr>
    </w:p>
    <w:p w14:paraId="7F29B01B" w14:textId="4E6F23FF" w:rsidR="0072434B" w:rsidRPr="00923878" w:rsidRDefault="0072434B" w:rsidP="009D2738">
      <w:pPr>
        <w:ind w:right="-992"/>
        <w:jc w:val="center"/>
        <w:rPr>
          <w:lang w:val="fr-CA"/>
        </w:rPr>
      </w:pPr>
    </w:p>
    <w:p w14:paraId="18C4D51E" w14:textId="55A5C9EC" w:rsidR="0072434B" w:rsidRPr="00923878" w:rsidRDefault="0072434B" w:rsidP="009D2738">
      <w:pPr>
        <w:ind w:right="-992"/>
        <w:jc w:val="center"/>
        <w:rPr>
          <w:lang w:val="fr-CA"/>
        </w:rPr>
      </w:pPr>
    </w:p>
    <w:p w14:paraId="54403F45" w14:textId="1975D13F" w:rsidR="0072434B" w:rsidRPr="00923878" w:rsidRDefault="0072434B" w:rsidP="009D2738">
      <w:pPr>
        <w:ind w:right="-992"/>
        <w:jc w:val="center"/>
        <w:rPr>
          <w:lang w:val="fr-CA"/>
        </w:rPr>
      </w:pPr>
    </w:p>
    <w:p w14:paraId="04C32364" w14:textId="77777777" w:rsidR="0072434B" w:rsidRPr="00923878" w:rsidRDefault="0072434B" w:rsidP="009D2738">
      <w:pPr>
        <w:ind w:right="-992"/>
        <w:jc w:val="center"/>
        <w:rPr>
          <w:lang w:val="fr-CA"/>
        </w:rPr>
      </w:pPr>
    </w:p>
    <w:p w14:paraId="1A3C94A4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11F1C70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4192CBC1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379F8780" w14:textId="25FCB17C" w:rsidR="004F462B" w:rsidRPr="00923878" w:rsidRDefault="004423BB" w:rsidP="00267AF2">
      <w:pPr>
        <w:pStyle w:val="Titleinfo"/>
        <w:jc w:val="center"/>
        <w:rPr>
          <w:sz w:val="24"/>
          <w:szCs w:val="24"/>
          <w:lang w:val="fr-CA"/>
        </w:rPr>
      </w:pPr>
      <w:r w:rsidRPr="00923878">
        <w:rPr>
          <w:sz w:val="24"/>
          <w:szCs w:val="24"/>
          <w:lang w:val="fr-CA"/>
        </w:rPr>
        <w:t>Version</w:t>
      </w:r>
      <w:r w:rsidR="005F6C72" w:rsidRPr="00923878">
        <w:rPr>
          <w:sz w:val="24"/>
          <w:szCs w:val="24"/>
          <w:lang w:val="fr-CA"/>
        </w:rPr>
        <w:t> :</w:t>
      </w:r>
      <w:r w:rsidRPr="00923878">
        <w:rPr>
          <w:sz w:val="24"/>
          <w:szCs w:val="24"/>
          <w:lang w:val="fr-CA"/>
        </w:rPr>
        <w:t xml:space="preserve"> </w:t>
      </w:r>
      <w:r w:rsidR="004F462B" w:rsidRPr="00923878">
        <w:rPr>
          <w:sz w:val="24"/>
          <w:szCs w:val="24"/>
          <w:lang w:val="fr-CA"/>
        </w:rPr>
        <w:fldChar w:fldCharType="begin"/>
      </w:r>
      <w:r w:rsidR="00FE13ED" w:rsidRPr="00923878">
        <w:rPr>
          <w:sz w:val="24"/>
          <w:szCs w:val="24"/>
          <w:lang w:val="fr-CA"/>
        </w:rPr>
        <w:instrText xml:space="preserve"> DOCPROPERTY  RELEASE</w:instrText>
      </w:r>
      <w:r w:rsidR="004F462B" w:rsidRPr="00923878">
        <w:rPr>
          <w:sz w:val="24"/>
          <w:szCs w:val="24"/>
          <w:lang w:val="fr-CA"/>
        </w:rPr>
        <w:instrText xml:space="preserve">  \* MERGEFORMAT </w:instrText>
      </w:r>
      <w:r w:rsidR="004F462B" w:rsidRPr="00923878">
        <w:rPr>
          <w:sz w:val="24"/>
          <w:szCs w:val="24"/>
          <w:lang w:val="fr-CA"/>
        </w:rPr>
        <w:fldChar w:fldCharType="separate"/>
      </w:r>
      <w:r w:rsidR="00443F1B">
        <w:rPr>
          <w:sz w:val="24"/>
          <w:szCs w:val="24"/>
          <w:lang w:val="fr-CA"/>
        </w:rPr>
        <w:t>1.0.0</w:t>
      </w:r>
      <w:r w:rsidR="004F462B" w:rsidRPr="00923878">
        <w:rPr>
          <w:sz w:val="24"/>
          <w:szCs w:val="24"/>
          <w:lang w:val="fr-CA"/>
        </w:rPr>
        <w:fldChar w:fldCharType="end"/>
      </w:r>
    </w:p>
    <w:p w14:paraId="7E1E11E9" w14:textId="77777777" w:rsidR="005C6AA5" w:rsidRPr="00923878" w:rsidRDefault="005C6AA5" w:rsidP="009D2738">
      <w:pPr>
        <w:rPr>
          <w:lang w:val="fr-CA"/>
        </w:rPr>
        <w:sectPr w:rsidR="005C6AA5" w:rsidRPr="00923878" w:rsidSect="00162FA3">
          <w:headerReference w:type="default" r:id="rId8"/>
          <w:footerReference w:type="even" r:id="rId9"/>
          <w:pgSz w:w="12240" w:h="15840" w:code="1"/>
          <w:pgMar w:top="1701" w:right="1418" w:bottom="1276" w:left="1418" w:header="709" w:footer="709" w:gutter="0"/>
          <w:cols w:space="708"/>
          <w:titlePg/>
          <w:docGrid w:linePitch="360"/>
        </w:sectPr>
      </w:pPr>
    </w:p>
    <w:tbl>
      <w:tblPr>
        <w:tblW w:w="9465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1320"/>
        <w:gridCol w:w="1417"/>
        <w:gridCol w:w="4910"/>
        <w:gridCol w:w="1818"/>
      </w:tblGrid>
      <w:tr w:rsidR="00CF01F4" w:rsidRPr="00923878" w14:paraId="11ED8052" w14:textId="77777777" w:rsidTr="00C6370E">
        <w:trPr>
          <w:cantSplit/>
        </w:trPr>
        <w:tc>
          <w:tcPr>
            <w:tcW w:w="9465" w:type="dxa"/>
            <w:gridSpan w:val="4"/>
            <w:tcBorders>
              <w:top w:val="single" w:sz="4" w:space="0" w:color="5A7732"/>
              <w:bottom w:val="single" w:sz="4" w:space="0" w:color="auto"/>
            </w:tcBorders>
          </w:tcPr>
          <w:p w14:paraId="62A224BC" w14:textId="77777777" w:rsidR="00CF01F4" w:rsidRPr="00923878" w:rsidRDefault="00216F86" w:rsidP="009D2738">
            <w:pPr>
              <w:rPr>
                <w:rFonts w:ascii="Tahoma" w:hAnsi="Tahoma" w:cs="Tahoma"/>
                <w:sz w:val="32"/>
                <w:szCs w:val="32"/>
                <w:lang w:val="fr-CA"/>
              </w:rPr>
            </w:pPr>
            <w:r w:rsidRPr="00923878">
              <w:rPr>
                <w:rFonts w:ascii="Tahoma" w:hAnsi="Tahoma" w:cs="Tahoma"/>
                <w:sz w:val="32"/>
                <w:szCs w:val="32"/>
                <w:lang w:val="fr-CA"/>
              </w:rPr>
              <w:lastRenderedPageBreak/>
              <w:t>Historique des révisions</w:t>
            </w:r>
          </w:p>
          <w:p w14:paraId="01681B57" w14:textId="77777777" w:rsidR="00CF01F4" w:rsidRPr="00923878" w:rsidRDefault="00CF01F4" w:rsidP="003C57B8">
            <w:pPr>
              <w:rPr>
                <w:rFonts w:ascii="Tahoma" w:hAnsi="Tahoma" w:cs="Tahoma"/>
                <w:sz w:val="20"/>
                <w:szCs w:val="20"/>
                <w:lang w:val="fr-CA"/>
              </w:rPr>
            </w:pPr>
          </w:p>
        </w:tc>
      </w:tr>
      <w:tr w:rsidR="00A02BDE" w:rsidRPr="00923878" w14:paraId="10D3EA51" w14:textId="77777777" w:rsidTr="00C6370E">
        <w:trPr>
          <w:cantSplit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F60879B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Révision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53F2508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Date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27C6C4A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A531830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Auteur</w:t>
            </w:r>
          </w:p>
        </w:tc>
      </w:tr>
      <w:tr w:rsidR="00A02BDE" w:rsidRPr="00923878" w14:paraId="0E300BFE" w14:textId="77777777" w:rsidTr="00EB7436">
        <w:trPr>
          <w:cantSplit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0E916" w14:textId="77777777" w:rsidR="00A02BDE" w:rsidRPr="00923878" w:rsidRDefault="00A37060" w:rsidP="009D2738">
            <w:pPr>
              <w:rPr>
                <w:rFonts w:ascii="Tahoma" w:hAnsi="Tahoma" w:cs="Tahoma"/>
                <w:noProof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noProof/>
                <w:sz w:val="18"/>
                <w:szCs w:val="18"/>
                <w:lang w:val="fr-CA"/>
              </w:rPr>
              <w:t>1.0.0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ACBA7" w14:textId="5B2C8C65" w:rsidR="00A02BDE" w:rsidRPr="00923878" w:rsidRDefault="00910785" w:rsidP="001709FC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2018-</w:t>
            </w:r>
            <w:r w:rsidR="001709FC">
              <w:rPr>
                <w:rFonts w:ascii="Tahoma" w:hAnsi="Tahoma" w:cs="Tahoma"/>
                <w:sz w:val="18"/>
                <w:szCs w:val="18"/>
                <w:lang w:val="fr-CA"/>
              </w:rPr>
              <w:t>11</w:t>
            </w:r>
            <w:r w:rsidR="00DB6E04" w:rsidRPr="00923878">
              <w:rPr>
                <w:rFonts w:ascii="Tahoma" w:hAnsi="Tahoma" w:cs="Tahoma"/>
                <w:sz w:val="18"/>
                <w:szCs w:val="18"/>
                <w:lang w:val="fr-CA"/>
              </w:rPr>
              <w:t>-</w:t>
            </w:r>
            <w:r w:rsidR="001709FC">
              <w:rPr>
                <w:rFonts w:ascii="Tahoma" w:hAnsi="Tahoma" w:cs="Tahoma"/>
                <w:sz w:val="18"/>
                <w:szCs w:val="18"/>
                <w:lang w:val="fr-CA"/>
              </w:rPr>
              <w:t>08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3BDA2" w14:textId="77777777" w:rsidR="00A02BDE" w:rsidRPr="00923878" w:rsidRDefault="00EA567F" w:rsidP="009D2738">
            <w:pPr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Version initiale.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9BE9" w14:textId="5E8E44F3" w:rsidR="00A02BDE" w:rsidRPr="00923878" w:rsidRDefault="00F72A8C" w:rsidP="00F72A8C">
            <w:pPr>
              <w:rPr>
                <w:rFonts w:ascii="Tahoma" w:hAnsi="Tahoma" w:cs="Tahoma"/>
                <w:sz w:val="18"/>
                <w:szCs w:val="18"/>
                <w:lang w:val="fr-CA"/>
              </w:rPr>
            </w:pPr>
            <w:r>
              <w:rPr>
                <w:rFonts w:ascii="Tahoma" w:hAnsi="Tahoma" w:cs="Tahoma"/>
                <w:sz w:val="18"/>
                <w:szCs w:val="18"/>
                <w:lang w:val="fr-CA"/>
              </w:rPr>
              <w:t>Adriano</w:t>
            </w:r>
            <w:r w:rsidR="00EA567F" w:rsidRPr="00923878">
              <w:rPr>
                <w:rFonts w:ascii="Tahoma" w:hAnsi="Tahoma" w:cs="Tahoma"/>
                <w:sz w:val="18"/>
                <w:szCs w:val="18"/>
                <w:lang w:val="fr-CA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  <w:lang w:val="fr-CA"/>
              </w:rPr>
              <w:t>Galindo</w:t>
            </w:r>
          </w:p>
        </w:tc>
      </w:tr>
    </w:tbl>
    <w:p w14:paraId="79AA9FE8" w14:textId="77777777" w:rsidR="00883FC1" w:rsidRPr="00923878" w:rsidRDefault="00883FC1" w:rsidP="009D2738">
      <w:pPr>
        <w:rPr>
          <w:rFonts w:ascii="Tahoma" w:hAnsi="Tahoma" w:cs="Tahoma"/>
          <w:lang w:val="fr-CA"/>
        </w:rPr>
      </w:pPr>
    </w:p>
    <w:p w14:paraId="3089E1A1" w14:textId="64193C64" w:rsidR="00BA13EC" w:rsidRPr="00923878" w:rsidRDefault="00C50CF0" w:rsidP="00CB0CF3">
      <w:pPr>
        <w:pStyle w:val="Title"/>
        <w:jc w:val="center"/>
        <w:rPr>
          <w:sz w:val="22"/>
          <w:szCs w:val="22"/>
          <w:lang w:val="fr-CA"/>
        </w:rPr>
      </w:pPr>
      <w:r w:rsidRPr="00923878">
        <w:rPr>
          <w:b/>
          <w:lang w:val="fr-CA"/>
        </w:rPr>
        <w:br w:type="page"/>
      </w:r>
      <w:r w:rsidR="001F3220" w:rsidRPr="00923878">
        <w:rPr>
          <w:lang w:val="fr-CA"/>
        </w:rPr>
        <w:lastRenderedPageBreak/>
        <w:t>Table des matières</w:t>
      </w:r>
    </w:p>
    <w:p w14:paraId="07A060B1" w14:textId="6B2D6E3E" w:rsidR="00190B9C" w:rsidRDefault="00663EF3">
      <w:pPr>
        <w:pStyle w:val="TOC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r w:rsidRPr="00044995">
        <w:rPr>
          <w:lang w:val="fr-CA"/>
        </w:rPr>
        <w:fldChar w:fldCharType="begin"/>
      </w:r>
      <w:r w:rsidRPr="00044995">
        <w:rPr>
          <w:lang w:val="fr-CA"/>
        </w:rPr>
        <w:instrText xml:space="preserve"> TOC \o "1-3" \h \z \u </w:instrText>
      </w:r>
      <w:r w:rsidRPr="00044995">
        <w:rPr>
          <w:lang w:val="fr-CA"/>
        </w:rPr>
        <w:fldChar w:fldCharType="separate"/>
      </w:r>
      <w:hyperlink w:anchor="_Toc529614002" w:history="1">
        <w:r w:rsidR="00190B9C" w:rsidRPr="001D3EA2">
          <w:rPr>
            <w:rStyle w:val="Hyperlink"/>
            <w:noProof/>
            <w:lang w:val="fr-CA"/>
          </w:rPr>
          <w:t>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fr-CA"/>
          </w:rPr>
          <w:t>Introduction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_Toc529614002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</w:t>
        </w:r>
        <w:r w:rsidR="00190B9C">
          <w:rPr>
            <w:noProof/>
            <w:webHidden/>
          </w:rPr>
          <w:fldChar w:fldCharType="end"/>
        </w:r>
      </w:hyperlink>
    </w:p>
    <w:p w14:paraId="2EAA192E" w14:textId="594E05C9" w:rsidR="00190B9C" w:rsidRDefault="00C36965">
      <w:pPr>
        <w:pStyle w:val="TOC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3" w:history="1">
        <w:r w:rsidR="00190B9C" w:rsidRPr="001D3EA2">
          <w:rPr>
            <w:rStyle w:val="Hyperlink"/>
            <w:noProof/>
            <w:lang w:val="fr-CA"/>
          </w:rPr>
          <w:t>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fr-CA"/>
          </w:rPr>
          <w:t>Caractéristiques de l’application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_Toc529614003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</w:t>
        </w:r>
        <w:r w:rsidR="00190B9C">
          <w:rPr>
            <w:noProof/>
            <w:webHidden/>
          </w:rPr>
          <w:fldChar w:fldCharType="end"/>
        </w:r>
      </w:hyperlink>
    </w:p>
    <w:p w14:paraId="4E94BA00" w14:textId="6A4AABC4" w:rsidR="00190B9C" w:rsidRDefault="00C36965">
      <w:pPr>
        <w:pStyle w:val="TOC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4" w:history="1">
        <w:r w:rsidR="00190B9C" w:rsidRPr="001D3EA2">
          <w:rPr>
            <w:rStyle w:val="Hyperlink"/>
            <w:noProof/>
            <w:lang w:val="fr-CA"/>
          </w:rPr>
          <w:t>3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fr-CA"/>
          </w:rPr>
          <w:t>Environnement de 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_Toc529614004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</w:t>
        </w:r>
        <w:r w:rsidR="00190B9C">
          <w:rPr>
            <w:noProof/>
            <w:webHidden/>
          </w:rPr>
          <w:fldChar w:fldCharType="end"/>
        </w:r>
      </w:hyperlink>
    </w:p>
    <w:p w14:paraId="3AB065FF" w14:textId="1A5081D9" w:rsidR="00190B9C" w:rsidRDefault="00C36965">
      <w:pPr>
        <w:pStyle w:val="TOC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5" w:history="1">
        <w:r w:rsidR="00190B9C" w:rsidRPr="001D3EA2">
          <w:rPr>
            <w:rStyle w:val="Hyperlink"/>
            <w:noProof/>
            <w:lang w:val="fr-CA"/>
          </w:rPr>
          <w:t>4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fr-CA"/>
          </w:rPr>
          <w:t>Description des cas de tests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_Toc529614005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3</w:t>
        </w:r>
        <w:r w:rsidR="00190B9C">
          <w:rPr>
            <w:noProof/>
            <w:webHidden/>
          </w:rPr>
          <w:fldChar w:fldCharType="end"/>
        </w:r>
      </w:hyperlink>
    </w:p>
    <w:p w14:paraId="1C45B2DE" w14:textId="6CE449D4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6" w:history="1">
        <w:r w:rsidR="00190B9C" w:rsidRPr="001D3EA2">
          <w:rPr>
            <w:rStyle w:val="Hyperlink"/>
            <w:noProof/>
            <w:lang w:val="en-US" w:eastAsia="fr-CA"/>
          </w:rPr>
          <w:t>4.1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val="en-US" w:eastAsia="fr-CA"/>
          </w:rPr>
          <w:t>Test420PA4AGTP02001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_Toc529614006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3</w:t>
        </w:r>
        <w:r w:rsidR="00190B9C">
          <w:rPr>
            <w:noProof/>
            <w:webHidden/>
          </w:rPr>
          <w:fldChar w:fldCharType="end"/>
        </w:r>
      </w:hyperlink>
    </w:p>
    <w:p w14:paraId="38EBB036" w14:textId="1A4BE1C9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7" w:history="1">
        <w:r w:rsidR="00190B9C" w:rsidRPr="001D3EA2">
          <w:rPr>
            <w:rStyle w:val="Hyperlink"/>
            <w:noProof/>
            <w:lang w:val="en-US" w:eastAsia="fr-CA"/>
          </w:rPr>
          <w:t>4.1.1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en-US" w:eastAsia="fr-CA"/>
          </w:rPr>
          <w:t>Tp02TestFonctionnel001LoginSuccessfullTest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_Toc529614007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3</w:t>
        </w:r>
        <w:r w:rsidR="00190B9C">
          <w:rPr>
            <w:noProof/>
            <w:webHidden/>
          </w:rPr>
          <w:fldChar w:fldCharType="end"/>
        </w:r>
      </w:hyperlink>
    </w:p>
    <w:p w14:paraId="44D3DEFC" w14:textId="1E3B0074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8" w:history="1">
        <w:r w:rsidR="00190B9C" w:rsidRPr="001D3EA2">
          <w:rPr>
            <w:rStyle w:val="Hyperlink"/>
            <w:noProof/>
            <w:lang w:val="en-US" w:eastAsia="fr-CA"/>
          </w:rPr>
          <w:t>4.1.2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en-US" w:eastAsia="fr-CA"/>
          </w:rPr>
          <w:t>Tp02TestFonctionnel001LoginWrongPasswordTest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_Toc529614008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4</w:t>
        </w:r>
        <w:r w:rsidR="00190B9C">
          <w:rPr>
            <w:noProof/>
            <w:webHidden/>
          </w:rPr>
          <w:fldChar w:fldCharType="end"/>
        </w:r>
      </w:hyperlink>
    </w:p>
    <w:p w14:paraId="0F1E3B72" w14:textId="5552D0B7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9" w:history="1">
        <w:r w:rsidR="00190B9C" w:rsidRPr="001D3EA2">
          <w:rPr>
            <w:rStyle w:val="Hyperlink"/>
            <w:noProof/>
            <w:lang w:val="en-US" w:eastAsia="fr-CA"/>
          </w:rPr>
          <w:t>4.1.3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en-US" w:eastAsia="fr-CA"/>
          </w:rPr>
          <w:t>Tp02TestFonctionnel001LoginWrongUsernameTest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_Toc529614009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5</w:t>
        </w:r>
        <w:r w:rsidR="00190B9C">
          <w:rPr>
            <w:noProof/>
            <w:webHidden/>
          </w:rPr>
          <w:fldChar w:fldCharType="end"/>
        </w:r>
      </w:hyperlink>
    </w:p>
    <w:p w14:paraId="15DB4C59" w14:textId="065069CC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0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Test420PA4AGTP02002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_Toc529614010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6</w:t>
        </w:r>
        <w:r w:rsidR="00190B9C">
          <w:rPr>
            <w:noProof/>
            <w:webHidden/>
          </w:rPr>
          <w:fldChar w:fldCharType="end"/>
        </w:r>
      </w:hyperlink>
    </w:p>
    <w:p w14:paraId="190CB432" w14:textId="593C6772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1" w:history="1">
        <w:r w:rsidR="00190B9C" w:rsidRPr="001D3EA2">
          <w:rPr>
            <w:rStyle w:val="Hyperlink"/>
            <w:noProof/>
            <w:lang w:val="en-US" w:eastAsia="fr-CA"/>
          </w:rPr>
          <w:t>4.2.1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Tp02TestFonctionnel002CheckOutUlterieureCheckInTest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_Toc529614011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6</w:t>
        </w:r>
        <w:r w:rsidR="00190B9C">
          <w:rPr>
            <w:noProof/>
            <w:webHidden/>
          </w:rPr>
          <w:fldChar w:fldCharType="end"/>
        </w:r>
      </w:hyperlink>
    </w:p>
    <w:p w14:paraId="1769AF0B" w14:textId="566D8AAA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2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4.3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Test420PA4AGTP02003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_Toc529614012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7</w:t>
        </w:r>
        <w:r w:rsidR="00190B9C">
          <w:rPr>
            <w:noProof/>
            <w:webHidden/>
          </w:rPr>
          <w:fldChar w:fldCharType="end"/>
        </w:r>
      </w:hyperlink>
    </w:p>
    <w:p w14:paraId="4C6CFA68" w14:textId="6F40D85E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3" w:history="1">
        <w:r w:rsidR="00190B9C" w:rsidRPr="001D3EA2">
          <w:rPr>
            <w:rStyle w:val="Hyperlink"/>
            <w:noProof/>
            <w:lang w:val="en-US" w:eastAsia="fr-CA"/>
          </w:rPr>
          <w:t>4.3.1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Tp02TestFonctionnel003CheckOutDatePassePrecedentAuCheckInTest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_Toc529614013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7</w:t>
        </w:r>
        <w:r w:rsidR="00190B9C">
          <w:rPr>
            <w:noProof/>
            <w:webHidden/>
          </w:rPr>
          <w:fldChar w:fldCharType="end"/>
        </w:r>
      </w:hyperlink>
    </w:p>
    <w:p w14:paraId="0BCF5794" w14:textId="38E93881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4" w:history="1">
        <w:r w:rsidR="00190B9C" w:rsidRPr="001D3EA2">
          <w:rPr>
            <w:rStyle w:val="Hyperlink"/>
            <w:noProof/>
            <w:lang w:val="en-US" w:eastAsia="fr-CA"/>
          </w:rPr>
          <w:t>4.3.2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Tp02TestFonctionnel003CheckOutDatePasseTesT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_Toc529614014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8</w:t>
        </w:r>
        <w:r w:rsidR="00190B9C">
          <w:rPr>
            <w:noProof/>
            <w:webHidden/>
          </w:rPr>
          <w:fldChar w:fldCharType="end"/>
        </w:r>
      </w:hyperlink>
    </w:p>
    <w:p w14:paraId="2C5F7C8B" w14:textId="569E8F28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5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4.4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Test420PA4AGTP02004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_Toc529614015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9</w:t>
        </w:r>
        <w:r w:rsidR="00190B9C">
          <w:rPr>
            <w:noProof/>
            <w:webHidden/>
          </w:rPr>
          <w:fldChar w:fldCharType="end"/>
        </w:r>
      </w:hyperlink>
    </w:p>
    <w:p w14:paraId="6639A7AD" w14:textId="21100ED9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6" w:history="1">
        <w:r w:rsidR="00190B9C" w:rsidRPr="001D3EA2">
          <w:rPr>
            <w:rStyle w:val="Hyperlink"/>
            <w:noProof/>
            <w:lang w:eastAsia="fr-CA"/>
          </w:rPr>
          <w:t>4.4.1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Tp02TestFonctionnel004LieuAfficheeTest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_Toc529614016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9</w:t>
        </w:r>
        <w:r w:rsidR="00190B9C">
          <w:rPr>
            <w:noProof/>
            <w:webHidden/>
          </w:rPr>
          <w:fldChar w:fldCharType="end"/>
        </w:r>
      </w:hyperlink>
    </w:p>
    <w:p w14:paraId="4CE2871E" w14:textId="5EFA4066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7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4.5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Test420PA4AGTP02005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_Toc529614017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10</w:t>
        </w:r>
        <w:r w:rsidR="00190B9C">
          <w:rPr>
            <w:noProof/>
            <w:webHidden/>
          </w:rPr>
          <w:fldChar w:fldCharType="end"/>
        </w:r>
      </w:hyperlink>
    </w:p>
    <w:p w14:paraId="296659A0" w14:textId="5CE0A14F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8" w:history="1">
        <w:r w:rsidR="00190B9C" w:rsidRPr="001D3EA2">
          <w:rPr>
            <w:rStyle w:val="Hyperlink"/>
            <w:noProof/>
            <w:lang w:eastAsia="fr-CA"/>
          </w:rPr>
          <w:t>4.5.1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Tp02TestFonctionnel005CheckInCheckOutAfficheeTest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_Toc529614018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10</w:t>
        </w:r>
        <w:r w:rsidR="00190B9C">
          <w:rPr>
            <w:noProof/>
            <w:webHidden/>
          </w:rPr>
          <w:fldChar w:fldCharType="end"/>
        </w:r>
      </w:hyperlink>
    </w:p>
    <w:p w14:paraId="56890CCA" w14:textId="2B43FE42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9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4.6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Test420PA4AGTP02006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_Toc529614019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11</w:t>
        </w:r>
        <w:r w:rsidR="00190B9C">
          <w:rPr>
            <w:noProof/>
            <w:webHidden/>
          </w:rPr>
          <w:fldChar w:fldCharType="end"/>
        </w:r>
      </w:hyperlink>
    </w:p>
    <w:p w14:paraId="62BC8E07" w14:textId="67E6F110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0" w:history="1">
        <w:r w:rsidR="00190B9C" w:rsidRPr="001D3EA2">
          <w:rPr>
            <w:rStyle w:val="Hyperlink"/>
            <w:noProof/>
            <w:lang w:eastAsia="fr-CA"/>
          </w:rPr>
          <w:t>4.6.1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Tp02TestFonctionnel006NombreDeChambreAfficheeTest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_Toc529614020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11</w:t>
        </w:r>
        <w:r w:rsidR="00190B9C">
          <w:rPr>
            <w:noProof/>
            <w:webHidden/>
          </w:rPr>
          <w:fldChar w:fldCharType="end"/>
        </w:r>
      </w:hyperlink>
    </w:p>
    <w:p w14:paraId="76A18AEA" w14:textId="54406D22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1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4.7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Test420PA4AGTP02007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_Toc529614021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12</w:t>
        </w:r>
        <w:r w:rsidR="00190B9C">
          <w:rPr>
            <w:noProof/>
            <w:webHidden/>
          </w:rPr>
          <w:fldChar w:fldCharType="end"/>
        </w:r>
      </w:hyperlink>
    </w:p>
    <w:p w14:paraId="2E5B3430" w14:textId="70C3746C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2" w:history="1">
        <w:r w:rsidR="00190B9C" w:rsidRPr="001D3EA2">
          <w:rPr>
            <w:rStyle w:val="Hyperlink"/>
            <w:noProof/>
            <w:lang w:eastAsia="fr-CA"/>
          </w:rPr>
          <w:t>4.7.1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Tp02TestFonctionnel007TypeDeChambreTest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_Toc529614022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12</w:t>
        </w:r>
        <w:r w:rsidR="00190B9C">
          <w:rPr>
            <w:noProof/>
            <w:webHidden/>
          </w:rPr>
          <w:fldChar w:fldCharType="end"/>
        </w:r>
      </w:hyperlink>
    </w:p>
    <w:p w14:paraId="7BEDCE9B" w14:textId="2CB74C09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3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4.8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Test420PA4AGTP02008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_Toc529614023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14</w:t>
        </w:r>
        <w:r w:rsidR="00190B9C">
          <w:rPr>
            <w:noProof/>
            <w:webHidden/>
          </w:rPr>
          <w:fldChar w:fldCharType="end"/>
        </w:r>
      </w:hyperlink>
    </w:p>
    <w:p w14:paraId="6D1C00D9" w14:textId="44ED1501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4" w:history="1">
        <w:r w:rsidR="00190B9C" w:rsidRPr="001D3EA2">
          <w:rPr>
            <w:rStyle w:val="Hyperlink"/>
            <w:noProof/>
            <w:lang w:eastAsia="fr-CA"/>
          </w:rPr>
          <w:t>4.8.1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Tp02TestFonctionnel008PrixTotal2CHAMBRETest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_Toc529614024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14</w:t>
        </w:r>
        <w:r w:rsidR="00190B9C">
          <w:rPr>
            <w:noProof/>
            <w:webHidden/>
          </w:rPr>
          <w:fldChar w:fldCharType="end"/>
        </w:r>
      </w:hyperlink>
    </w:p>
    <w:p w14:paraId="66597E70" w14:textId="2E5E22AF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5" w:history="1">
        <w:r w:rsidR="00190B9C" w:rsidRPr="001D3EA2">
          <w:rPr>
            <w:rStyle w:val="Hyperlink"/>
            <w:noProof/>
            <w:lang w:eastAsia="fr-CA"/>
          </w:rPr>
          <w:t>4.8.2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Tp02TestFonctionnel008PrixTotal3CHAMBRETest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_Toc529614025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16</w:t>
        </w:r>
        <w:r w:rsidR="00190B9C">
          <w:rPr>
            <w:noProof/>
            <w:webHidden/>
          </w:rPr>
          <w:fldChar w:fldCharType="end"/>
        </w:r>
      </w:hyperlink>
    </w:p>
    <w:p w14:paraId="12548766" w14:textId="7797F32F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6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4.9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Test420PA4AGTP02009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_Toc529614026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18</w:t>
        </w:r>
        <w:r w:rsidR="00190B9C">
          <w:rPr>
            <w:noProof/>
            <w:webHidden/>
          </w:rPr>
          <w:fldChar w:fldCharType="end"/>
        </w:r>
      </w:hyperlink>
    </w:p>
    <w:p w14:paraId="4FDB1F6F" w14:textId="11184F29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7" w:history="1">
        <w:r w:rsidR="00190B9C" w:rsidRPr="001D3EA2">
          <w:rPr>
            <w:rStyle w:val="Hyperlink"/>
            <w:noProof/>
            <w:lang w:eastAsia="fr-CA"/>
          </w:rPr>
          <w:t>4.9.1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Tp02TestFonctionnel009LogoutPresseTest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_Toc529614027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18</w:t>
        </w:r>
        <w:r w:rsidR="00190B9C">
          <w:rPr>
            <w:noProof/>
            <w:webHidden/>
          </w:rPr>
          <w:fldChar w:fldCharType="end"/>
        </w:r>
      </w:hyperlink>
    </w:p>
    <w:p w14:paraId="2451B4D3" w14:textId="1676F452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8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4.10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Test420PA4AGTP02010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_Toc529614028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19</w:t>
        </w:r>
        <w:r w:rsidR="00190B9C">
          <w:rPr>
            <w:noProof/>
            <w:webHidden/>
          </w:rPr>
          <w:fldChar w:fldCharType="end"/>
        </w:r>
      </w:hyperlink>
    </w:p>
    <w:p w14:paraId="6D92D1C6" w14:textId="48F07144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9" w:history="1">
        <w:r w:rsidR="00190B9C" w:rsidRPr="001D3EA2">
          <w:rPr>
            <w:rStyle w:val="Hyperlink"/>
            <w:noProof/>
            <w:lang w:eastAsia="fr-CA"/>
          </w:rPr>
          <w:t>4.10.1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Tp02TestFonctionnel010PrixTotalIncluantTaxeTest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_Toc529614029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19</w:t>
        </w:r>
        <w:r w:rsidR="00190B9C">
          <w:rPr>
            <w:noProof/>
            <w:webHidden/>
          </w:rPr>
          <w:fldChar w:fldCharType="end"/>
        </w:r>
      </w:hyperlink>
    </w:p>
    <w:p w14:paraId="348691F1" w14:textId="266F9563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0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Test420PA4AGTP02011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_Toc529614030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21</w:t>
        </w:r>
        <w:r w:rsidR="00190B9C">
          <w:rPr>
            <w:noProof/>
            <w:webHidden/>
          </w:rPr>
          <w:fldChar w:fldCharType="end"/>
        </w:r>
      </w:hyperlink>
    </w:p>
    <w:p w14:paraId="29998B84" w14:textId="0003E0BB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1" w:history="1">
        <w:r w:rsidR="00190B9C" w:rsidRPr="001D3EA2">
          <w:rPr>
            <w:rStyle w:val="Hyperlink"/>
            <w:noProof/>
            <w:lang w:eastAsia="fr-CA"/>
          </w:rPr>
          <w:t>4.11.1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Tp02TestFonctionnel011NomHotelLieuChambreJoursTest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_Toc529614031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21</w:t>
        </w:r>
        <w:r w:rsidR="00190B9C">
          <w:rPr>
            <w:noProof/>
            <w:webHidden/>
          </w:rPr>
          <w:fldChar w:fldCharType="end"/>
        </w:r>
      </w:hyperlink>
    </w:p>
    <w:p w14:paraId="028A0CF1" w14:textId="7EEF7F21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2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4.12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Test420PA4AGTP02012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_Toc529614032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23</w:t>
        </w:r>
        <w:r w:rsidR="00190B9C">
          <w:rPr>
            <w:noProof/>
            <w:webHidden/>
          </w:rPr>
          <w:fldChar w:fldCharType="end"/>
        </w:r>
      </w:hyperlink>
    </w:p>
    <w:p w14:paraId="051F1FB1" w14:textId="52792845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3" w:history="1">
        <w:r w:rsidR="00190B9C" w:rsidRPr="001D3EA2">
          <w:rPr>
            <w:rStyle w:val="Hyperlink"/>
            <w:noProof/>
            <w:lang w:eastAsia="fr-CA"/>
          </w:rPr>
          <w:t>4.12.1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Tp02TestFonctionnel012PageBookHotelPrixTotalTest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_Toc529614033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23</w:t>
        </w:r>
        <w:r w:rsidR="00190B9C">
          <w:rPr>
            <w:noProof/>
            <w:webHidden/>
          </w:rPr>
          <w:fldChar w:fldCharType="end"/>
        </w:r>
      </w:hyperlink>
    </w:p>
    <w:p w14:paraId="160F8E3D" w14:textId="5BFEFAD8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4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4.13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Test420PA4AGTP02013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_Toc529614034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25</w:t>
        </w:r>
        <w:r w:rsidR="00190B9C">
          <w:rPr>
            <w:noProof/>
            <w:webHidden/>
          </w:rPr>
          <w:fldChar w:fldCharType="end"/>
        </w:r>
      </w:hyperlink>
    </w:p>
    <w:p w14:paraId="6DD088D3" w14:textId="64AAD374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5" w:history="1">
        <w:r w:rsidR="00190B9C" w:rsidRPr="001D3EA2">
          <w:rPr>
            <w:rStyle w:val="Hyperlink"/>
            <w:noProof/>
            <w:lang w:eastAsia="fr-CA"/>
          </w:rPr>
          <w:t>4.13.1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Tp02TestFonctionnel013PageBookHotelDonneeAfficheeIdentiqueTest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_Toc529614035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25</w:t>
        </w:r>
        <w:r w:rsidR="00190B9C">
          <w:rPr>
            <w:noProof/>
            <w:webHidden/>
          </w:rPr>
          <w:fldChar w:fldCharType="end"/>
        </w:r>
      </w:hyperlink>
    </w:p>
    <w:p w14:paraId="741DECF7" w14:textId="7571AC4C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6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4.14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Test420PA4AGTP02014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_Toc529614036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27</w:t>
        </w:r>
        <w:r w:rsidR="00190B9C">
          <w:rPr>
            <w:noProof/>
            <w:webHidden/>
          </w:rPr>
          <w:fldChar w:fldCharType="end"/>
        </w:r>
      </w:hyperlink>
    </w:p>
    <w:p w14:paraId="3B18ADF3" w14:textId="2E900AF7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7" w:history="1">
        <w:r w:rsidR="00190B9C" w:rsidRPr="001D3EA2">
          <w:rPr>
            <w:rStyle w:val="Hyperlink"/>
            <w:noProof/>
            <w:lang w:eastAsia="fr-CA"/>
          </w:rPr>
          <w:t>4.14.1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Tp02TestFonctionnel014NumeroCommandeGenereTest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_Toc529614037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27</w:t>
        </w:r>
        <w:r w:rsidR="00190B9C">
          <w:rPr>
            <w:noProof/>
            <w:webHidden/>
          </w:rPr>
          <w:fldChar w:fldCharType="end"/>
        </w:r>
      </w:hyperlink>
    </w:p>
    <w:p w14:paraId="3CD6249C" w14:textId="01E4E028" w:rsidR="00190B9C" w:rsidRDefault="00C36965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8" w:history="1">
        <w:r w:rsidR="00190B9C" w:rsidRPr="001D3EA2">
          <w:rPr>
            <w:rStyle w:val="Hyperlink"/>
            <w:rFonts w:ascii="Menlo" w:hAnsi="Menlo" w:cs="Menlo"/>
            <w:noProof/>
            <w:lang w:val="en-US" w:eastAsia="fr-CA"/>
          </w:rPr>
          <w:t>4.15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Test420PA4AGTP02015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_Toc529614038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28</w:t>
        </w:r>
        <w:r w:rsidR="00190B9C">
          <w:rPr>
            <w:noProof/>
            <w:webHidden/>
          </w:rPr>
          <w:fldChar w:fldCharType="end"/>
        </w:r>
      </w:hyperlink>
    </w:p>
    <w:p w14:paraId="7E474CA2" w14:textId="1BFAF8A6" w:rsidR="00190B9C" w:rsidRDefault="00C36965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9" w:history="1">
        <w:r w:rsidR="00190B9C" w:rsidRPr="001D3EA2">
          <w:rPr>
            <w:rStyle w:val="Hyperlink"/>
            <w:noProof/>
            <w:lang w:eastAsia="fr-CA"/>
          </w:rPr>
          <w:t>4.15.1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shd w:val="clear" w:color="auto" w:fill="D4D4D4"/>
            <w:lang w:eastAsia="fr-CA"/>
          </w:rPr>
          <w:t>Tp02TestFonctionnel015CommandeAnnuleeCancelOrderTest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_Toc529614039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28</w:t>
        </w:r>
        <w:r w:rsidR="00190B9C">
          <w:rPr>
            <w:noProof/>
            <w:webHidden/>
          </w:rPr>
          <w:fldChar w:fldCharType="end"/>
        </w:r>
      </w:hyperlink>
    </w:p>
    <w:p w14:paraId="7CCF6D58" w14:textId="03DE70F7" w:rsidR="00D3688A" w:rsidRPr="00923878" w:rsidRDefault="00663EF3" w:rsidP="009D2738">
      <w:pPr>
        <w:rPr>
          <w:b/>
          <w:bCs/>
          <w:lang w:val="fr-CA"/>
        </w:rPr>
      </w:pPr>
      <w:r w:rsidRPr="00044995">
        <w:rPr>
          <w:b/>
          <w:bCs/>
          <w:lang w:val="fr-CA"/>
        </w:rPr>
        <w:fldChar w:fldCharType="end"/>
      </w:r>
    </w:p>
    <w:p w14:paraId="3CA2B8FD" w14:textId="77777777" w:rsidR="00A17E7E" w:rsidRPr="00923878" w:rsidRDefault="00A17E7E" w:rsidP="009D2738">
      <w:pPr>
        <w:rPr>
          <w:lang w:val="fr-CA"/>
        </w:rPr>
        <w:sectPr w:rsidR="00A17E7E" w:rsidRPr="00923878" w:rsidSect="00CD4B75">
          <w:footerReference w:type="default" r:id="rId10"/>
          <w:pgSz w:w="12240" w:h="15840" w:code="1"/>
          <w:pgMar w:top="1701" w:right="1418" w:bottom="1276" w:left="1418" w:header="709" w:footer="284" w:gutter="0"/>
          <w:pgNumType w:fmt="lowerRoman" w:start="1"/>
          <w:cols w:space="708"/>
          <w:docGrid w:linePitch="360"/>
        </w:sectPr>
      </w:pPr>
    </w:p>
    <w:p w14:paraId="337CC982" w14:textId="6D997724" w:rsidR="00620673" w:rsidRPr="00923878" w:rsidRDefault="00620673" w:rsidP="00DF1BF1">
      <w:pPr>
        <w:pStyle w:val="Heading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0" w:name="_Toc529614002"/>
      <w:r w:rsidRPr="00923878">
        <w:rPr>
          <w:lang w:val="fr-CA"/>
        </w:rPr>
        <w:lastRenderedPageBreak/>
        <w:t>Introduction</w:t>
      </w:r>
      <w:bookmarkEnd w:id="0"/>
    </w:p>
    <w:p w14:paraId="3FFD36F0" w14:textId="2C927DFC" w:rsidR="00E0032C" w:rsidRPr="00923878" w:rsidRDefault="00D33CAD" w:rsidP="00E031A8">
      <w:pPr>
        <w:pStyle w:val="NormalText"/>
        <w:rPr>
          <w:lang w:val="fr-CA"/>
        </w:rPr>
      </w:pPr>
      <w:r w:rsidRPr="00923878">
        <w:rPr>
          <w:lang w:val="fr-CA"/>
        </w:rPr>
        <w:t xml:space="preserve">Ce </w:t>
      </w:r>
      <w:r w:rsidR="003C3E0D" w:rsidRPr="00923878">
        <w:rPr>
          <w:lang w:val="fr-CA"/>
        </w:rPr>
        <w:t>document décrit</w:t>
      </w:r>
      <w:r w:rsidRPr="00923878">
        <w:rPr>
          <w:lang w:val="fr-CA"/>
        </w:rPr>
        <w:t xml:space="preserve"> </w:t>
      </w:r>
      <w:r w:rsidR="00E1589D">
        <w:rPr>
          <w:lang w:val="fr-CA"/>
        </w:rPr>
        <w:t xml:space="preserve">les </w:t>
      </w:r>
      <w:proofErr w:type="spellStart"/>
      <w:r w:rsidR="00E1589D">
        <w:rPr>
          <w:lang w:val="fr-CA"/>
        </w:rPr>
        <w:t>caractérisques</w:t>
      </w:r>
      <w:proofErr w:type="spellEnd"/>
      <w:r w:rsidR="003C3E0D" w:rsidRPr="00923878">
        <w:rPr>
          <w:lang w:val="fr-CA"/>
        </w:rPr>
        <w:t xml:space="preserve"> de </w:t>
      </w:r>
      <w:r w:rsidR="00945AC4">
        <w:rPr>
          <w:lang w:val="fr-CA"/>
        </w:rPr>
        <w:t xml:space="preserve">l’application </w:t>
      </w:r>
      <w:r w:rsidR="002E10E2">
        <w:rPr>
          <w:lang w:val="fr-CA"/>
        </w:rPr>
        <w:t xml:space="preserve">web </w:t>
      </w:r>
      <w:proofErr w:type="spellStart"/>
      <w:r w:rsidR="002E10E2">
        <w:rPr>
          <w:lang w:val="fr-CA"/>
        </w:rPr>
        <w:t>Adactin</w:t>
      </w:r>
      <w:proofErr w:type="spellEnd"/>
      <w:r w:rsidR="002E10E2">
        <w:rPr>
          <w:lang w:val="fr-CA"/>
        </w:rPr>
        <w:t xml:space="preserve"> </w:t>
      </w:r>
      <w:proofErr w:type="spellStart"/>
      <w:r w:rsidR="002E10E2">
        <w:rPr>
          <w:lang w:val="fr-CA"/>
        </w:rPr>
        <w:t>Hotel</w:t>
      </w:r>
      <w:proofErr w:type="spellEnd"/>
      <w:r w:rsidR="002E10E2">
        <w:rPr>
          <w:lang w:val="fr-CA"/>
        </w:rPr>
        <w:t xml:space="preserve"> (),</w:t>
      </w:r>
      <w:r w:rsidR="003939B0" w:rsidRPr="00923878">
        <w:rPr>
          <w:lang w:val="fr-CA"/>
        </w:rPr>
        <w:t xml:space="preserve"> </w:t>
      </w:r>
      <w:r w:rsidR="00685141" w:rsidRPr="00923878">
        <w:rPr>
          <w:lang w:val="fr-CA"/>
        </w:rPr>
        <w:t>l'environnement utilisé pour effectuer les tests</w:t>
      </w:r>
      <w:r w:rsidR="002E10E2">
        <w:rPr>
          <w:lang w:val="fr-CA"/>
        </w:rPr>
        <w:t xml:space="preserve"> fonctionnels</w:t>
      </w:r>
      <w:r w:rsidR="00685141" w:rsidRPr="00923878">
        <w:rPr>
          <w:lang w:val="fr-CA"/>
        </w:rPr>
        <w:t xml:space="preserve">, </w:t>
      </w:r>
      <w:r w:rsidR="00915068" w:rsidRPr="00923878">
        <w:rPr>
          <w:lang w:val="fr-CA"/>
        </w:rPr>
        <w:t>les cas de test</w:t>
      </w:r>
      <w:r w:rsidR="001E22F4" w:rsidRPr="00923878">
        <w:rPr>
          <w:lang w:val="fr-CA"/>
        </w:rPr>
        <w:t xml:space="preserve"> </w:t>
      </w:r>
      <w:r w:rsidR="00E6059C" w:rsidRPr="00923878">
        <w:rPr>
          <w:lang w:val="fr-CA"/>
        </w:rPr>
        <w:t>exécutés</w:t>
      </w:r>
      <w:r w:rsidR="00915068" w:rsidRPr="00923878">
        <w:rPr>
          <w:lang w:val="fr-CA"/>
        </w:rPr>
        <w:t xml:space="preserve">, </w:t>
      </w:r>
      <w:r w:rsidR="00E6059C" w:rsidRPr="00923878">
        <w:rPr>
          <w:lang w:val="fr-CA"/>
        </w:rPr>
        <w:t>ainsi que</w:t>
      </w:r>
      <w:r w:rsidR="001C6977" w:rsidRPr="00923878">
        <w:rPr>
          <w:lang w:val="fr-CA"/>
        </w:rPr>
        <w:t xml:space="preserve"> </w:t>
      </w:r>
      <w:r w:rsidR="00915068" w:rsidRPr="00923878">
        <w:rPr>
          <w:lang w:val="fr-CA"/>
        </w:rPr>
        <w:t>les</w:t>
      </w:r>
      <w:r w:rsidR="00F5627B" w:rsidRPr="00923878">
        <w:rPr>
          <w:lang w:val="fr-CA"/>
        </w:rPr>
        <w:t> </w:t>
      </w:r>
      <w:r w:rsidR="00915068" w:rsidRPr="00923878">
        <w:rPr>
          <w:lang w:val="fr-CA"/>
        </w:rPr>
        <w:t xml:space="preserve">résultats </w:t>
      </w:r>
      <w:r w:rsidR="00131EEF">
        <w:rPr>
          <w:lang w:val="fr-CA"/>
        </w:rPr>
        <w:t>obtenus</w:t>
      </w:r>
      <w:r w:rsidR="008771AF" w:rsidRPr="00923878">
        <w:rPr>
          <w:lang w:val="fr-CA"/>
        </w:rPr>
        <w:t>.</w:t>
      </w:r>
    </w:p>
    <w:p w14:paraId="41D94080" w14:textId="77777777" w:rsidR="00AB3256" w:rsidRPr="00923878" w:rsidRDefault="00AB3256" w:rsidP="00AB3256">
      <w:pPr>
        <w:rPr>
          <w:lang w:val="fr-CA"/>
        </w:rPr>
      </w:pPr>
    </w:p>
    <w:p w14:paraId="0339C262" w14:textId="2A41DAE9" w:rsidR="005E2A1A" w:rsidRPr="00923878" w:rsidRDefault="008F15B2" w:rsidP="00DF1BF1">
      <w:pPr>
        <w:pStyle w:val="Heading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1" w:name="_Toc529614003"/>
      <w:r>
        <w:rPr>
          <w:lang w:val="fr-CA"/>
        </w:rPr>
        <w:t>Caractéristiques de l’application</w:t>
      </w:r>
      <w:bookmarkEnd w:id="1"/>
    </w:p>
    <w:p w14:paraId="498E55BD" w14:textId="7C816610" w:rsidR="00D30F5E" w:rsidRDefault="0005477D" w:rsidP="003E4A14">
      <w:pPr>
        <w:pStyle w:val="NormalText"/>
        <w:rPr>
          <w:lang w:val="fr-CA"/>
        </w:rPr>
      </w:pPr>
      <w:r>
        <w:rPr>
          <w:lang w:val="fr-CA"/>
        </w:rPr>
        <w:t xml:space="preserve">L’application </w:t>
      </w:r>
      <w:proofErr w:type="spellStart"/>
      <w:r>
        <w:rPr>
          <w:lang w:val="fr-CA"/>
        </w:rPr>
        <w:t>Adactin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 xml:space="preserve"> sert pour simuler une site </w:t>
      </w:r>
      <w:hyperlink r:id="rId11" w:history="1">
        <w:r w:rsidRPr="001F22FF">
          <w:rPr>
            <w:rStyle w:val="Hyperlink"/>
            <w:color w:val="0432FF"/>
            <w:sz w:val="18"/>
            <w:lang w:val="fr-CA"/>
          </w:rPr>
          <w:t>http://www.adactin.com/HotelApp/</w:t>
        </w:r>
      </w:hyperlink>
      <w:r>
        <w:rPr>
          <w:rStyle w:val="Hyperlink"/>
          <w:color w:val="0432FF"/>
          <w:sz w:val="18"/>
          <w:lang w:val="fr-CA"/>
        </w:rPr>
        <w:t xml:space="preserve"> </w:t>
      </w:r>
      <w:r>
        <w:rPr>
          <w:lang w:val="fr-CA"/>
        </w:rPr>
        <w:t xml:space="preserve">lequel </w:t>
      </w:r>
      <w:proofErr w:type="gramStart"/>
      <w:r>
        <w:rPr>
          <w:lang w:val="fr-CA"/>
        </w:rPr>
        <w:t>le utilisateur</w:t>
      </w:r>
      <w:proofErr w:type="gramEnd"/>
      <w:r>
        <w:rPr>
          <w:lang w:val="fr-CA"/>
        </w:rPr>
        <w:t xml:space="preserve"> peut </w:t>
      </w:r>
      <w:proofErr w:type="spellStart"/>
      <w:r>
        <w:rPr>
          <w:lang w:val="fr-CA"/>
        </w:rPr>
        <w:t>fair</w:t>
      </w:r>
      <w:proofErr w:type="spellEnd"/>
      <w:r>
        <w:rPr>
          <w:lang w:val="fr-CA"/>
        </w:rPr>
        <w:t xml:space="preserve"> une </w:t>
      </w:r>
      <w:proofErr w:type="spellStart"/>
      <w:r>
        <w:rPr>
          <w:lang w:val="fr-CA"/>
        </w:rPr>
        <w:t>reservation</w:t>
      </w:r>
      <w:proofErr w:type="spellEnd"/>
      <w:r>
        <w:rPr>
          <w:lang w:val="fr-CA"/>
        </w:rPr>
        <w:t xml:space="preserve"> d’une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 xml:space="preserve">, avec des variables nombre de chambre, date de check in et check out, type de chambre, lieu, nombre de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>, etc.</w:t>
      </w:r>
    </w:p>
    <w:p w14:paraId="5D038A3D" w14:textId="1F22DF23" w:rsidR="0005477D" w:rsidRDefault="0005477D" w:rsidP="003E4A14">
      <w:pPr>
        <w:pStyle w:val="NormalText"/>
        <w:rPr>
          <w:lang w:val="fr-CA"/>
        </w:rPr>
      </w:pPr>
      <w:r>
        <w:rPr>
          <w:lang w:val="fr-CA"/>
        </w:rPr>
        <w:t xml:space="preserve">Dans cette application il y a des </w:t>
      </w:r>
      <w:proofErr w:type="spellStart"/>
      <w:r>
        <w:rPr>
          <w:lang w:val="fr-CA"/>
        </w:rPr>
        <w:t>erreus</w:t>
      </w:r>
      <w:proofErr w:type="spellEnd"/>
      <w:r>
        <w:rPr>
          <w:lang w:val="fr-CA"/>
        </w:rPr>
        <w:t xml:space="preserve"> que le </w:t>
      </w:r>
      <w:proofErr w:type="spellStart"/>
      <w:r>
        <w:rPr>
          <w:lang w:val="fr-CA"/>
        </w:rPr>
        <w:t>programeur</w:t>
      </w:r>
      <w:proofErr w:type="spellEnd"/>
      <w:r>
        <w:rPr>
          <w:lang w:val="fr-CA"/>
        </w:rPr>
        <w:t xml:space="preserve"> doit trouver </w:t>
      </w:r>
      <w:proofErr w:type="spellStart"/>
      <w:proofErr w:type="gramStart"/>
      <w:r>
        <w:rPr>
          <w:lang w:val="fr-CA"/>
        </w:rPr>
        <w:t>a</w:t>
      </w:r>
      <w:proofErr w:type="spellEnd"/>
      <w:proofErr w:type="gramEnd"/>
      <w:r>
        <w:rPr>
          <w:lang w:val="fr-CA"/>
        </w:rPr>
        <w:t xml:space="preserve"> travers de tests sur le </w:t>
      </w:r>
      <w:proofErr w:type="spellStart"/>
      <w:r>
        <w:rPr>
          <w:lang w:val="fr-CA"/>
        </w:rPr>
        <w:t>environement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seleninum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eclipse</w:t>
      </w:r>
      <w:proofErr w:type="spellEnd"/>
      <w:r>
        <w:rPr>
          <w:lang w:val="fr-CA"/>
        </w:rPr>
        <w:t>.</w:t>
      </w:r>
    </w:p>
    <w:p w14:paraId="607A347C" w14:textId="77777777" w:rsidR="0005477D" w:rsidRPr="00923878" w:rsidRDefault="0005477D" w:rsidP="003E4A14">
      <w:pPr>
        <w:pStyle w:val="NormalText"/>
        <w:rPr>
          <w:lang w:val="fr-CA"/>
        </w:rPr>
      </w:pPr>
    </w:p>
    <w:p w14:paraId="2BC52948" w14:textId="021249DC" w:rsidR="00B753B9" w:rsidRPr="00923878" w:rsidRDefault="00B753B9" w:rsidP="00D94041">
      <w:pPr>
        <w:pStyle w:val="NormalText"/>
        <w:jc w:val="center"/>
        <w:rPr>
          <w:lang w:val="fr-CA"/>
        </w:rPr>
      </w:pPr>
    </w:p>
    <w:p w14:paraId="43A3C262" w14:textId="54AE04EB" w:rsidR="009E5E3B" w:rsidRPr="00923878" w:rsidRDefault="009E5E3B" w:rsidP="009E5E3B">
      <w:pPr>
        <w:pStyle w:val="NormalText"/>
        <w:jc w:val="left"/>
        <w:rPr>
          <w:lang w:val="fr-CA"/>
        </w:rPr>
      </w:pPr>
    </w:p>
    <w:p w14:paraId="23783A06" w14:textId="77777777" w:rsidR="00BB0141" w:rsidRDefault="00BB0141">
      <w:pPr>
        <w:rPr>
          <w:rFonts w:ascii="Tahoma" w:hAnsi="Tahoma" w:cs="Arial"/>
          <w:bCs/>
          <w:caps/>
          <w:sz w:val="36"/>
          <w:szCs w:val="28"/>
          <w:lang w:val="fr-CA"/>
        </w:rPr>
      </w:pPr>
      <w:r>
        <w:rPr>
          <w:lang w:val="fr-CA"/>
        </w:rPr>
        <w:br w:type="page"/>
      </w:r>
    </w:p>
    <w:p w14:paraId="1A643E16" w14:textId="3B4364A1" w:rsidR="0011336B" w:rsidRPr="00923878" w:rsidRDefault="001B4CB0" w:rsidP="00C17C35">
      <w:pPr>
        <w:pStyle w:val="Heading1"/>
        <w:rPr>
          <w:lang w:val="fr-CA"/>
        </w:rPr>
      </w:pPr>
      <w:bookmarkStart w:id="2" w:name="_Toc529614004"/>
      <w:r w:rsidRPr="00923878">
        <w:rPr>
          <w:lang w:val="fr-CA"/>
        </w:rPr>
        <w:lastRenderedPageBreak/>
        <w:t>Environnement de test</w:t>
      </w:r>
      <w:bookmarkEnd w:id="2"/>
    </w:p>
    <w:tbl>
      <w:tblPr>
        <w:tblStyle w:val="TableGrid"/>
        <w:tblW w:w="8793" w:type="dxa"/>
        <w:jc w:val="center"/>
        <w:tblLook w:val="04A0" w:firstRow="1" w:lastRow="0" w:firstColumn="1" w:lastColumn="0" w:noHBand="0" w:noVBand="1"/>
      </w:tblPr>
      <w:tblGrid>
        <w:gridCol w:w="296"/>
        <w:gridCol w:w="350"/>
        <w:gridCol w:w="2211"/>
        <w:gridCol w:w="5936"/>
      </w:tblGrid>
      <w:tr w:rsidR="00DA2CEF" w:rsidRPr="00923878" w14:paraId="06AA9BAB" w14:textId="77777777" w:rsidTr="00EC17F7">
        <w:trPr>
          <w:trHeight w:val="283"/>
          <w:jc w:val="center"/>
        </w:trPr>
        <w:tc>
          <w:tcPr>
            <w:tcW w:w="8793" w:type="dxa"/>
            <w:gridSpan w:val="4"/>
            <w:shd w:val="clear" w:color="auto" w:fill="000000" w:themeFill="text1"/>
            <w:vAlign w:val="center"/>
          </w:tcPr>
          <w:p w14:paraId="27446A31" w14:textId="6ACF6DDF" w:rsidR="00DA2CEF" w:rsidRPr="00923878" w:rsidRDefault="00442C83" w:rsidP="00995C73">
            <w:pPr>
              <w:pStyle w:val="Table"/>
              <w:rPr>
                <w:b/>
                <w:spacing w:val="30"/>
                <w:sz w:val="18"/>
                <w:lang w:val="fr-CA"/>
              </w:rPr>
            </w:pPr>
            <w:r w:rsidRPr="00923878">
              <w:rPr>
                <w:b/>
                <w:spacing w:val="30"/>
                <w:sz w:val="18"/>
                <w:lang w:val="fr-CA"/>
              </w:rPr>
              <w:t>Matériel</w:t>
            </w:r>
          </w:p>
        </w:tc>
      </w:tr>
      <w:tr w:rsidR="00D82162" w:rsidRPr="00923878" w14:paraId="133F8CAE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36CD0980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14:paraId="52436EA9" w14:textId="05623140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Modèle</w:t>
            </w:r>
          </w:p>
        </w:tc>
        <w:tc>
          <w:tcPr>
            <w:tcW w:w="5936" w:type="dxa"/>
            <w:vAlign w:val="center"/>
          </w:tcPr>
          <w:p w14:paraId="7FF91FA2" w14:textId="720F9D8E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MacBook Pro</w:t>
            </w:r>
          </w:p>
        </w:tc>
      </w:tr>
      <w:tr w:rsidR="00D82162" w:rsidRPr="00923878" w14:paraId="2F51E06E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804A86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BCBA8C1" w14:textId="23081149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Processeur</w:t>
            </w:r>
          </w:p>
        </w:tc>
        <w:tc>
          <w:tcPr>
            <w:tcW w:w="5936" w:type="dxa"/>
            <w:vAlign w:val="center"/>
          </w:tcPr>
          <w:p w14:paraId="6F15B872" w14:textId="2BC1BE89" w:rsidR="00D82162" w:rsidRPr="00923878" w:rsidRDefault="00D82162" w:rsidP="00B46EA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Intel </w:t>
            </w:r>
            <w:proofErr w:type="spellStart"/>
            <w:r w:rsidRPr="00923878">
              <w:rPr>
                <w:sz w:val="18"/>
                <w:lang w:val="fr-CA"/>
              </w:rPr>
              <w:t>Core</w:t>
            </w:r>
            <w:proofErr w:type="spellEnd"/>
            <w:r w:rsidRPr="00923878">
              <w:rPr>
                <w:sz w:val="18"/>
                <w:lang w:val="fr-CA"/>
              </w:rPr>
              <w:t xml:space="preserve"> </w:t>
            </w:r>
            <w:r w:rsidR="00B46EA2">
              <w:rPr>
                <w:sz w:val="18"/>
                <w:lang w:val="fr-CA"/>
              </w:rPr>
              <w:t>2 Duo</w:t>
            </w:r>
          </w:p>
        </w:tc>
      </w:tr>
      <w:tr w:rsidR="00D82162" w:rsidRPr="00923878" w14:paraId="53DFF3C4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2C99E3C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BC868DF" w14:textId="078BD75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Vitesse du processeur</w:t>
            </w:r>
          </w:p>
        </w:tc>
        <w:tc>
          <w:tcPr>
            <w:tcW w:w="5936" w:type="dxa"/>
            <w:vAlign w:val="center"/>
          </w:tcPr>
          <w:p w14:paraId="126BFD45" w14:textId="3D14D133" w:rsidR="00D82162" w:rsidRPr="00923878" w:rsidRDefault="00D82162" w:rsidP="00B46EA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2.</w:t>
            </w:r>
            <w:r w:rsidR="00B46EA2">
              <w:rPr>
                <w:sz w:val="18"/>
                <w:lang w:val="fr-CA"/>
              </w:rPr>
              <w:t>4</w:t>
            </w:r>
            <w:r w:rsidRPr="00923878">
              <w:rPr>
                <w:sz w:val="18"/>
                <w:lang w:val="fr-CA"/>
              </w:rPr>
              <w:t xml:space="preserve"> GHz</w:t>
            </w:r>
          </w:p>
        </w:tc>
      </w:tr>
      <w:tr w:rsidR="00D82162" w:rsidRPr="00923878" w14:paraId="1D305B3B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2F7BFE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58929ED" w14:textId="20CAF00C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Nombre de processeur</w:t>
            </w:r>
            <w:r w:rsidR="00AB131E">
              <w:rPr>
                <w:b/>
                <w:sz w:val="18"/>
                <w:lang w:val="fr-CA"/>
              </w:rPr>
              <w:t>s</w:t>
            </w:r>
          </w:p>
        </w:tc>
        <w:tc>
          <w:tcPr>
            <w:tcW w:w="5936" w:type="dxa"/>
            <w:vAlign w:val="center"/>
          </w:tcPr>
          <w:p w14:paraId="3A1A475C" w14:textId="425ED9B4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1</w:t>
            </w:r>
          </w:p>
        </w:tc>
      </w:tr>
      <w:tr w:rsidR="00D82162" w:rsidRPr="00923878" w14:paraId="5B434B3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93331F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C0FC73D" w14:textId="028A10CD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Nombre de « </w:t>
            </w:r>
            <w:proofErr w:type="spellStart"/>
            <w:r w:rsidRPr="00923878">
              <w:rPr>
                <w:b/>
                <w:sz w:val="18"/>
                <w:lang w:val="fr-CA"/>
              </w:rPr>
              <w:t>Cores</w:t>
            </w:r>
            <w:proofErr w:type="spellEnd"/>
            <w:r w:rsidRPr="00923878">
              <w:rPr>
                <w:b/>
                <w:sz w:val="18"/>
                <w:lang w:val="fr-CA"/>
              </w:rPr>
              <w:t> »</w:t>
            </w:r>
          </w:p>
        </w:tc>
        <w:tc>
          <w:tcPr>
            <w:tcW w:w="5936" w:type="dxa"/>
            <w:vAlign w:val="center"/>
          </w:tcPr>
          <w:p w14:paraId="245B3D16" w14:textId="7C45E018" w:rsidR="00D82162" w:rsidRPr="00923878" w:rsidRDefault="00B46EA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</w:tr>
      <w:tr w:rsidR="00D82162" w:rsidRPr="00923878" w14:paraId="03F92615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BC5E1F4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179F714" w14:textId="0E91B369" w:rsidR="00D82162" w:rsidRPr="00923878" w:rsidRDefault="00D82162" w:rsidP="00B46EA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L</w:t>
            </w:r>
            <w:r w:rsidR="00B46EA2">
              <w:rPr>
                <w:b/>
                <w:sz w:val="18"/>
                <w:lang w:val="fr-CA"/>
              </w:rPr>
              <w:t>2</w:t>
            </w:r>
            <w:r w:rsidRPr="00923878">
              <w:rPr>
                <w:b/>
                <w:sz w:val="18"/>
                <w:lang w:val="fr-CA"/>
              </w:rPr>
              <w:t xml:space="preserve"> Cache</w:t>
            </w:r>
          </w:p>
        </w:tc>
        <w:tc>
          <w:tcPr>
            <w:tcW w:w="5936" w:type="dxa"/>
            <w:vAlign w:val="center"/>
          </w:tcPr>
          <w:p w14:paraId="7F087EE5" w14:textId="02FC539B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  <w:r w:rsidR="00D82162" w:rsidRPr="00923878">
              <w:rPr>
                <w:sz w:val="18"/>
                <w:lang w:val="fr-CA"/>
              </w:rPr>
              <w:t xml:space="preserve"> MB</w:t>
            </w:r>
          </w:p>
        </w:tc>
      </w:tr>
      <w:tr w:rsidR="00D82162" w:rsidRPr="00923878" w14:paraId="12F8A3E6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1BAEE7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F73960B" w14:textId="5D8E031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Mémoire</w:t>
            </w:r>
          </w:p>
        </w:tc>
        <w:tc>
          <w:tcPr>
            <w:tcW w:w="5936" w:type="dxa"/>
            <w:vAlign w:val="center"/>
          </w:tcPr>
          <w:p w14:paraId="004FDDB2" w14:textId="221F43C7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08</w:t>
            </w:r>
            <w:r w:rsidR="00D82162" w:rsidRPr="00923878">
              <w:rPr>
                <w:sz w:val="18"/>
                <w:lang w:val="fr-CA"/>
              </w:rPr>
              <w:t xml:space="preserve"> GB</w:t>
            </w:r>
          </w:p>
        </w:tc>
      </w:tr>
      <w:tr w:rsidR="00D82162" w:rsidRPr="00923878" w14:paraId="4C435D3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B464CD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D21EA55" w14:textId="2C1A8A90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Version Boot ROM</w:t>
            </w:r>
          </w:p>
        </w:tc>
        <w:tc>
          <w:tcPr>
            <w:tcW w:w="5936" w:type="dxa"/>
            <w:tcBorders>
              <w:bottom w:val="single" w:sz="4" w:space="0" w:color="auto"/>
            </w:tcBorders>
            <w:vAlign w:val="center"/>
          </w:tcPr>
          <w:p w14:paraId="092785C4" w14:textId="5CB148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MBP</w:t>
            </w:r>
            <w:proofErr w:type="gramStart"/>
            <w:r w:rsidRPr="00923878">
              <w:rPr>
                <w:sz w:val="18"/>
                <w:lang w:val="fr-CA"/>
              </w:rPr>
              <w:t>143.0178.B</w:t>
            </w:r>
            <w:proofErr w:type="gramEnd"/>
            <w:r w:rsidRPr="00923878">
              <w:rPr>
                <w:sz w:val="18"/>
                <w:lang w:val="fr-CA"/>
              </w:rPr>
              <w:t>00</w:t>
            </w:r>
          </w:p>
        </w:tc>
      </w:tr>
      <w:tr w:rsidR="00D82162" w:rsidRPr="00923878" w14:paraId="00EA5FE2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3500FE27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8497" w:type="dxa"/>
            <w:gridSpan w:val="3"/>
            <w:tcBorders>
              <w:left w:val="nil"/>
            </w:tcBorders>
            <w:vAlign w:val="center"/>
          </w:tcPr>
          <w:p w14:paraId="0B9226E2" w14:textId="68C9B7C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Disque dur</w:t>
            </w:r>
          </w:p>
        </w:tc>
      </w:tr>
      <w:tr w:rsidR="00D82162" w:rsidRPr="00923878" w14:paraId="3E4FFBE1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27B8EFD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1A5B8E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left w:val="nil"/>
              <w:bottom w:val="single" w:sz="4" w:space="0" w:color="auto"/>
            </w:tcBorders>
            <w:vAlign w:val="center"/>
          </w:tcPr>
          <w:p w14:paraId="21B80B69" w14:textId="29A0E9A2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Type</w:t>
            </w:r>
          </w:p>
        </w:tc>
        <w:tc>
          <w:tcPr>
            <w:tcW w:w="5936" w:type="dxa"/>
            <w:vAlign w:val="center"/>
          </w:tcPr>
          <w:p w14:paraId="2C9A80E7" w14:textId="1AFBABDC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SSD</w:t>
            </w:r>
          </w:p>
        </w:tc>
      </w:tr>
      <w:tr w:rsidR="00D82162" w:rsidRPr="00923878" w14:paraId="740A4C80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E0E22AA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83A1C8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06D170" w14:textId="23E5D6E3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Capacité</w:t>
            </w:r>
          </w:p>
        </w:tc>
        <w:tc>
          <w:tcPr>
            <w:tcW w:w="5936" w:type="dxa"/>
            <w:vAlign w:val="center"/>
          </w:tcPr>
          <w:p w14:paraId="189DAD33" w14:textId="2FDD524C" w:rsidR="00D82162" w:rsidRPr="00923878" w:rsidRDefault="004B78A7" w:rsidP="004B78A7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240</w:t>
            </w:r>
            <w:r w:rsidR="00D82162" w:rsidRPr="00923878">
              <w:rPr>
                <w:sz w:val="18"/>
                <w:lang w:val="fr-CA"/>
              </w:rPr>
              <w:t>.</w:t>
            </w:r>
            <w:r>
              <w:rPr>
                <w:sz w:val="18"/>
                <w:lang w:val="fr-CA"/>
              </w:rPr>
              <w:t>00</w:t>
            </w:r>
            <w:r w:rsidR="00D82162" w:rsidRPr="00923878">
              <w:rPr>
                <w:sz w:val="18"/>
                <w:lang w:val="fr-CA"/>
              </w:rPr>
              <w:t xml:space="preserve"> GB</w:t>
            </w:r>
          </w:p>
        </w:tc>
      </w:tr>
      <w:tr w:rsidR="00D82162" w:rsidRPr="00923878" w14:paraId="76A9FF39" w14:textId="77777777" w:rsidTr="00EC17F7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D49DD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B785FD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A9C08B0" w14:textId="4FE3A7AF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Espace disponible</w:t>
            </w:r>
          </w:p>
        </w:tc>
        <w:tc>
          <w:tcPr>
            <w:tcW w:w="5936" w:type="dxa"/>
            <w:tcBorders>
              <w:bottom w:val="single" w:sz="4" w:space="0" w:color="auto"/>
            </w:tcBorders>
            <w:vAlign w:val="center"/>
          </w:tcPr>
          <w:p w14:paraId="0F06103F" w14:textId="20FFB0AA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117.61</w:t>
            </w:r>
            <w:r w:rsidR="00D82162" w:rsidRPr="00923878">
              <w:rPr>
                <w:sz w:val="18"/>
                <w:lang w:val="fr-CA"/>
              </w:rPr>
              <w:t>.34 GB</w:t>
            </w:r>
          </w:p>
        </w:tc>
      </w:tr>
      <w:tr w:rsidR="00EC17F7" w:rsidRPr="00923878" w14:paraId="1E1316A3" w14:textId="77777777" w:rsidTr="00EC17F7">
        <w:trPr>
          <w:trHeight w:val="283"/>
          <w:jc w:val="center"/>
        </w:trPr>
        <w:tc>
          <w:tcPr>
            <w:tcW w:w="8793" w:type="dxa"/>
            <w:gridSpan w:val="4"/>
            <w:shd w:val="clear" w:color="auto" w:fill="000000" w:themeFill="text1"/>
            <w:vAlign w:val="center"/>
          </w:tcPr>
          <w:p w14:paraId="146C695F" w14:textId="4CDF73E0" w:rsidR="00D82162" w:rsidRPr="00923878" w:rsidRDefault="00D82162" w:rsidP="00D82162">
            <w:pPr>
              <w:pStyle w:val="Table"/>
              <w:rPr>
                <w:b/>
                <w:color w:val="FFFFFF" w:themeColor="background1"/>
                <w:spacing w:val="30"/>
                <w:sz w:val="18"/>
                <w:lang w:val="fr-CA"/>
              </w:rPr>
            </w:pPr>
            <w:r w:rsidRPr="00923878">
              <w:rPr>
                <w:b/>
                <w:color w:val="FFFFFF" w:themeColor="background1"/>
                <w:spacing w:val="30"/>
                <w:sz w:val="18"/>
                <w:lang w:val="fr-CA"/>
              </w:rPr>
              <w:t>Logiciels</w:t>
            </w:r>
          </w:p>
        </w:tc>
      </w:tr>
      <w:tr w:rsidR="00D82162" w:rsidRPr="00923878" w14:paraId="4A1A9183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655044CE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14:paraId="536C7BE2" w14:textId="5F485406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Système d’exploitation</w:t>
            </w:r>
          </w:p>
        </w:tc>
        <w:tc>
          <w:tcPr>
            <w:tcW w:w="5936" w:type="dxa"/>
            <w:vAlign w:val="center"/>
          </w:tcPr>
          <w:p w14:paraId="03D98045" w14:textId="28959EEC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proofErr w:type="spellStart"/>
            <w:proofErr w:type="gramStart"/>
            <w:r w:rsidRPr="00923878">
              <w:rPr>
                <w:sz w:val="18"/>
                <w:lang w:val="fr-CA"/>
              </w:rPr>
              <w:t>macOS</w:t>
            </w:r>
            <w:proofErr w:type="spellEnd"/>
            <w:proofErr w:type="gramEnd"/>
            <w:r w:rsidRPr="00923878">
              <w:rPr>
                <w:sz w:val="18"/>
                <w:lang w:val="fr-CA"/>
              </w:rPr>
              <w:t xml:space="preserve"> 10.13.6 (17G65)</w:t>
            </w:r>
          </w:p>
        </w:tc>
      </w:tr>
      <w:tr w:rsidR="00D82162" w:rsidRPr="00923878" w14:paraId="654AC3CF" w14:textId="77777777" w:rsidTr="00B46EA2">
        <w:trPr>
          <w:trHeight w:val="330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494801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00202F0" w14:textId="2B791489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 xml:space="preserve">Version </w:t>
            </w:r>
            <w:r w:rsidR="00F44D31" w:rsidRPr="00923878">
              <w:rPr>
                <w:b/>
                <w:sz w:val="18"/>
                <w:lang w:val="fr-CA"/>
              </w:rPr>
              <w:t>« K</w:t>
            </w:r>
            <w:r w:rsidRPr="00923878">
              <w:rPr>
                <w:b/>
                <w:sz w:val="18"/>
                <w:lang w:val="fr-CA"/>
              </w:rPr>
              <w:t>ernel</w:t>
            </w:r>
            <w:r w:rsidR="00F44D31" w:rsidRPr="00923878">
              <w:rPr>
                <w:b/>
                <w:sz w:val="18"/>
                <w:lang w:val="fr-CA"/>
              </w:rPr>
              <w:t> »</w:t>
            </w:r>
          </w:p>
        </w:tc>
        <w:tc>
          <w:tcPr>
            <w:tcW w:w="5936" w:type="dxa"/>
            <w:vAlign w:val="center"/>
          </w:tcPr>
          <w:p w14:paraId="58378734" w14:textId="0EFE830D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Darwin 17.7.0</w:t>
            </w:r>
          </w:p>
        </w:tc>
      </w:tr>
      <w:tr w:rsidR="00D82162" w:rsidRPr="00923878" w14:paraId="69593014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E4F085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1EC2411" w14:textId="5F879561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JDK</w:t>
            </w:r>
          </w:p>
        </w:tc>
        <w:tc>
          <w:tcPr>
            <w:tcW w:w="5936" w:type="dxa"/>
            <w:vAlign w:val="center"/>
          </w:tcPr>
          <w:p w14:paraId="54F64FDB" w14:textId="723D3A0C" w:rsidR="00D82162" w:rsidRPr="00923878" w:rsidRDefault="00B46EA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Java version « 1.8.0_19</w:t>
            </w:r>
            <w:r w:rsidR="00C73B2A" w:rsidRPr="00923878">
              <w:rPr>
                <w:sz w:val="18"/>
                <w:lang w:val="fr-CA"/>
              </w:rPr>
              <w:t>1 »</w:t>
            </w:r>
          </w:p>
          <w:p w14:paraId="08625F00" w14:textId="4D8F6D68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Java(TM) SE </w:t>
            </w:r>
            <w:proofErr w:type="spellStart"/>
            <w:r w:rsidRPr="00923878">
              <w:rPr>
                <w:sz w:val="18"/>
                <w:lang w:val="fr-CA"/>
              </w:rPr>
              <w:t>Run</w:t>
            </w:r>
            <w:r w:rsidR="00B46EA2">
              <w:rPr>
                <w:sz w:val="18"/>
                <w:lang w:val="fr-CA"/>
              </w:rPr>
              <w:t>time</w:t>
            </w:r>
            <w:proofErr w:type="spellEnd"/>
            <w:r w:rsidR="00B46EA2">
              <w:rPr>
                <w:sz w:val="18"/>
                <w:lang w:val="fr-CA"/>
              </w:rPr>
              <w:t xml:space="preserve"> </w:t>
            </w:r>
            <w:proofErr w:type="spellStart"/>
            <w:r w:rsidR="00B46EA2">
              <w:rPr>
                <w:sz w:val="18"/>
                <w:lang w:val="fr-CA"/>
              </w:rPr>
              <w:t>Environment</w:t>
            </w:r>
            <w:proofErr w:type="spellEnd"/>
            <w:r w:rsidR="00B46EA2">
              <w:rPr>
                <w:sz w:val="18"/>
                <w:lang w:val="fr-CA"/>
              </w:rPr>
              <w:t xml:space="preserve"> (</w:t>
            </w:r>
            <w:proofErr w:type="spellStart"/>
            <w:r w:rsidR="00B46EA2">
              <w:rPr>
                <w:sz w:val="18"/>
                <w:lang w:val="fr-CA"/>
              </w:rPr>
              <w:t>build</w:t>
            </w:r>
            <w:proofErr w:type="spellEnd"/>
            <w:r w:rsidR="00B46EA2">
              <w:rPr>
                <w:sz w:val="18"/>
                <w:lang w:val="fr-CA"/>
              </w:rPr>
              <w:t xml:space="preserve"> 1.8.0_19</w:t>
            </w:r>
            <w:r w:rsidRPr="00923878">
              <w:rPr>
                <w:sz w:val="18"/>
                <w:lang w:val="fr-CA"/>
              </w:rPr>
              <w:t>1-b13)</w:t>
            </w:r>
          </w:p>
          <w:p w14:paraId="5B305C7E" w14:textId="6CEB2DB1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Java </w:t>
            </w:r>
            <w:proofErr w:type="spellStart"/>
            <w:r w:rsidRPr="00923878">
              <w:rPr>
                <w:sz w:val="18"/>
                <w:lang w:val="fr-CA"/>
              </w:rPr>
              <w:t>HotSpot</w:t>
            </w:r>
            <w:proofErr w:type="spellEnd"/>
            <w:r w:rsidRPr="00923878">
              <w:rPr>
                <w:sz w:val="18"/>
                <w:lang w:val="fr-CA"/>
              </w:rPr>
              <w:t xml:space="preserve">(TM) 64-Bit </w:t>
            </w:r>
            <w:r w:rsidR="00086FC2">
              <w:rPr>
                <w:sz w:val="18"/>
                <w:lang w:val="fr-CA"/>
              </w:rPr>
              <w:t>Server VM (</w:t>
            </w:r>
            <w:proofErr w:type="spellStart"/>
            <w:r w:rsidR="00086FC2">
              <w:rPr>
                <w:sz w:val="18"/>
                <w:lang w:val="fr-CA"/>
              </w:rPr>
              <w:t>build</w:t>
            </w:r>
            <w:proofErr w:type="spellEnd"/>
            <w:r w:rsidR="00086FC2">
              <w:rPr>
                <w:sz w:val="18"/>
                <w:lang w:val="fr-CA"/>
              </w:rPr>
              <w:t xml:space="preserve"> 25.19</w:t>
            </w:r>
            <w:r w:rsidRPr="00923878">
              <w:rPr>
                <w:sz w:val="18"/>
                <w:lang w:val="fr-CA"/>
              </w:rPr>
              <w:t>1-b13, mixed mode)</w:t>
            </w:r>
          </w:p>
        </w:tc>
      </w:tr>
      <w:tr w:rsidR="00D82162" w:rsidRPr="00923878" w14:paraId="56E2AEB7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EDF4A0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726C1FC" w14:textId="6F7A8546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Eclipse</w:t>
            </w:r>
          </w:p>
        </w:tc>
        <w:tc>
          <w:tcPr>
            <w:tcW w:w="5936" w:type="dxa"/>
            <w:vAlign w:val="center"/>
          </w:tcPr>
          <w:p w14:paraId="690F4815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Eclipse IDE for Java </w:t>
            </w:r>
            <w:proofErr w:type="spellStart"/>
            <w:r w:rsidRPr="00923878">
              <w:rPr>
                <w:sz w:val="18"/>
                <w:lang w:val="fr-CA"/>
              </w:rPr>
              <w:t>Developers</w:t>
            </w:r>
            <w:proofErr w:type="spellEnd"/>
          </w:p>
          <w:p w14:paraId="0A4D4538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Version: Photon Release (4.8.0)</w:t>
            </w:r>
          </w:p>
          <w:p w14:paraId="516524EC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proofErr w:type="spellStart"/>
            <w:r w:rsidRPr="00923878">
              <w:rPr>
                <w:sz w:val="18"/>
                <w:lang w:val="fr-CA"/>
              </w:rPr>
              <w:t>Build</w:t>
            </w:r>
            <w:proofErr w:type="spellEnd"/>
            <w:r w:rsidRPr="00923878">
              <w:rPr>
                <w:sz w:val="18"/>
                <w:lang w:val="fr-CA"/>
              </w:rPr>
              <w:t xml:space="preserve"> id: 20180619-1200</w:t>
            </w:r>
          </w:p>
          <w:p w14:paraId="304658B0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OS: Mac OS X, v.10.13.6, x86_64 / </w:t>
            </w:r>
            <w:proofErr w:type="spellStart"/>
            <w:r w:rsidRPr="00923878">
              <w:rPr>
                <w:sz w:val="18"/>
                <w:lang w:val="fr-CA"/>
              </w:rPr>
              <w:t>cocoa</w:t>
            </w:r>
            <w:proofErr w:type="spellEnd"/>
          </w:p>
          <w:p w14:paraId="14ECAE2D" w14:textId="0AB5B247" w:rsidR="00D82162" w:rsidRPr="00923878" w:rsidRDefault="00086FC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Java version: 1.8.0_19</w:t>
            </w:r>
            <w:r w:rsidR="00D82162" w:rsidRPr="00923878">
              <w:rPr>
                <w:sz w:val="18"/>
                <w:lang w:val="fr-CA"/>
              </w:rPr>
              <w:t>1</w:t>
            </w:r>
          </w:p>
        </w:tc>
      </w:tr>
      <w:tr w:rsidR="00D82162" w:rsidRPr="00923878" w14:paraId="4F4CEDBC" w14:textId="77777777" w:rsidTr="00740833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72C18F4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B4AA1A8" w14:textId="4A57C2D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proofErr w:type="spellStart"/>
            <w:r w:rsidRPr="00923878">
              <w:rPr>
                <w:b/>
                <w:sz w:val="18"/>
                <w:lang w:val="fr-CA"/>
              </w:rPr>
              <w:t>JUnit</w:t>
            </w:r>
            <w:proofErr w:type="spellEnd"/>
            <w:r w:rsidRPr="00923878">
              <w:rPr>
                <w:b/>
                <w:sz w:val="18"/>
                <w:lang w:val="fr-CA"/>
              </w:rPr>
              <w:t xml:space="preserve"> </w:t>
            </w:r>
            <w:proofErr w:type="spellStart"/>
            <w:r w:rsidRPr="00923878">
              <w:rPr>
                <w:b/>
                <w:sz w:val="18"/>
                <w:lang w:val="fr-CA"/>
              </w:rPr>
              <w:t>Testing</w:t>
            </w:r>
            <w:proofErr w:type="spellEnd"/>
            <w:r w:rsidRPr="00923878">
              <w:rPr>
                <w:b/>
                <w:sz w:val="18"/>
                <w:lang w:val="fr-CA"/>
              </w:rPr>
              <w:t xml:space="preserve"> Framework</w:t>
            </w:r>
          </w:p>
        </w:tc>
        <w:tc>
          <w:tcPr>
            <w:tcW w:w="5936" w:type="dxa"/>
            <w:vAlign w:val="center"/>
          </w:tcPr>
          <w:p w14:paraId="69286F91" w14:textId="46A0CD28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4.12.</w:t>
            </w:r>
            <w:proofErr w:type="gramStart"/>
            <w:r w:rsidRPr="00923878">
              <w:rPr>
                <w:sz w:val="18"/>
                <w:lang w:val="fr-CA"/>
              </w:rPr>
              <w:t>0.v</w:t>
            </w:r>
            <w:proofErr w:type="gramEnd"/>
            <w:r w:rsidRPr="00923878">
              <w:rPr>
                <w:sz w:val="18"/>
                <w:lang w:val="fr-CA"/>
              </w:rPr>
              <w:t>201504281640</w:t>
            </w:r>
          </w:p>
        </w:tc>
      </w:tr>
      <w:tr w:rsidR="00740833" w:rsidRPr="00923878" w14:paraId="4E669DAE" w14:textId="77777777" w:rsidTr="00EA342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332FB6" w14:textId="77777777" w:rsidR="00740833" w:rsidRPr="00923878" w:rsidRDefault="00740833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0BA2026" w14:textId="71E56E99" w:rsidR="00740833" w:rsidRPr="00923878" w:rsidRDefault="00EA3426" w:rsidP="00D82162">
            <w:pPr>
              <w:pStyle w:val="Table"/>
              <w:rPr>
                <w:b/>
                <w:sz w:val="18"/>
                <w:lang w:val="fr-CA"/>
              </w:rPr>
            </w:pPr>
            <w:proofErr w:type="spellStart"/>
            <w:r>
              <w:rPr>
                <w:b/>
                <w:sz w:val="18"/>
                <w:lang w:val="fr-CA"/>
              </w:rPr>
              <w:t>Selenium</w:t>
            </w:r>
            <w:proofErr w:type="spellEnd"/>
            <w:r>
              <w:rPr>
                <w:b/>
                <w:sz w:val="18"/>
                <w:lang w:val="fr-CA"/>
              </w:rPr>
              <w:t xml:space="preserve"> for Java</w:t>
            </w:r>
          </w:p>
        </w:tc>
        <w:tc>
          <w:tcPr>
            <w:tcW w:w="5936" w:type="dxa"/>
            <w:vAlign w:val="center"/>
          </w:tcPr>
          <w:p w14:paraId="3F703323" w14:textId="634929B3" w:rsidR="00740833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3.14.0</w:t>
            </w:r>
          </w:p>
        </w:tc>
      </w:tr>
      <w:tr w:rsidR="00EA3426" w:rsidRPr="00923878" w14:paraId="56A319BE" w14:textId="77777777" w:rsidTr="00EA342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3D24AF" w14:textId="77777777" w:rsidR="00EA3426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8B516A0" w14:textId="23BAF73C" w:rsidR="00EA3426" w:rsidRDefault="00EA3426" w:rsidP="00D82162">
            <w:pPr>
              <w:pStyle w:val="Table"/>
              <w:rPr>
                <w:b/>
                <w:sz w:val="18"/>
                <w:lang w:val="fr-CA"/>
              </w:rPr>
            </w:pPr>
            <w:r>
              <w:rPr>
                <w:b/>
                <w:sz w:val="18"/>
                <w:lang w:val="fr-CA"/>
              </w:rPr>
              <w:t>Firefox</w:t>
            </w:r>
          </w:p>
        </w:tc>
        <w:tc>
          <w:tcPr>
            <w:tcW w:w="5936" w:type="dxa"/>
            <w:vAlign w:val="center"/>
          </w:tcPr>
          <w:p w14:paraId="5631FC26" w14:textId="25670BB7" w:rsidR="00EA3426" w:rsidRDefault="00EA3426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63.0.0</w:t>
            </w:r>
          </w:p>
        </w:tc>
      </w:tr>
      <w:tr w:rsidR="00EA3426" w:rsidRPr="00923878" w14:paraId="1C161C7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right w:val="nil"/>
            </w:tcBorders>
            <w:vAlign w:val="center"/>
          </w:tcPr>
          <w:p w14:paraId="6DEDB8BF" w14:textId="77777777" w:rsidR="00EA3426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53D567B4" w14:textId="073A7CF6" w:rsidR="00EA3426" w:rsidRDefault="004E5A60" w:rsidP="00D82162">
            <w:pPr>
              <w:pStyle w:val="Table"/>
              <w:rPr>
                <w:b/>
                <w:sz w:val="18"/>
                <w:lang w:val="fr-CA"/>
              </w:rPr>
            </w:pPr>
            <w:proofErr w:type="spellStart"/>
            <w:r w:rsidRPr="004E5A60">
              <w:rPr>
                <w:b/>
                <w:sz w:val="18"/>
                <w:lang w:val="fr-CA"/>
              </w:rPr>
              <w:t>Geckodriver</w:t>
            </w:r>
            <w:proofErr w:type="spellEnd"/>
          </w:p>
        </w:tc>
        <w:tc>
          <w:tcPr>
            <w:tcW w:w="5936" w:type="dxa"/>
            <w:vAlign w:val="center"/>
          </w:tcPr>
          <w:p w14:paraId="3CF84905" w14:textId="229C6BF3" w:rsidR="00EA3426" w:rsidRDefault="004E5A60" w:rsidP="00D82162">
            <w:pPr>
              <w:pStyle w:val="Table"/>
              <w:rPr>
                <w:sz w:val="18"/>
                <w:lang w:val="fr-CA"/>
              </w:rPr>
            </w:pPr>
            <w:proofErr w:type="gramStart"/>
            <w:r w:rsidRPr="004160A8">
              <w:rPr>
                <w:sz w:val="18"/>
                <w:lang w:val="fr-CA"/>
              </w:rPr>
              <w:t>v</w:t>
            </w:r>
            <w:proofErr w:type="gramEnd"/>
            <w:r w:rsidRPr="004160A8">
              <w:rPr>
                <w:sz w:val="18"/>
                <w:lang w:val="fr-CA"/>
              </w:rPr>
              <w:t>0.23.0</w:t>
            </w:r>
          </w:p>
        </w:tc>
      </w:tr>
    </w:tbl>
    <w:p w14:paraId="3AB6F380" w14:textId="77777777" w:rsidR="00C17C35" w:rsidRPr="00923878" w:rsidRDefault="00C17C35" w:rsidP="00C17C35">
      <w:pPr>
        <w:pStyle w:val="NormalText"/>
        <w:rPr>
          <w:lang w:val="fr-CA"/>
        </w:rPr>
      </w:pPr>
    </w:p>
    <w:p w14:paraId="39C35F99" w14:textId="77777777" w:rsidR="00407B7D" w:rsidRPr="00923878" w:rsidRDefault="00407B7D">
      <w:pPr>
        <w:rPr>
          <w:rFonts w:ascii="Tahoma" w:hAnsi="Tahoma" w:cs="Arial"/>
          <w:bCs/>
          <w:caps/>
          <w:sz w:val="36"/>
          <w:szCs w:val="28"/>
          <w:highlight w:val="lightGray"/>
          <w:lang w:val="fr-CA"/>
        </w:rPr>
      </w:pPr>
      <w:r w:rsidRPr="00923878">
        <w:rPr>
          <w:highlight w:val="lightGray"/>
          <w:lang w:val="fr-CA"/>
        </w:rPr>
        <w:br w:type="page"/>
      </w:r>
    </w:p>
    <w:p w14:paraId="73F1A79E" w14:textId="09857824" w:rsidR="00875E49" w:rsidRPr="00923878" w:rsidRDefault="00900DA6" w:rsidP="00DF1BF1">
      <w:pPr>
        <w:pStyle w:val="Heading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3" w:name="_Toc529614005"/>
      <w:r w:rsidRPr="00923878">
        <w:rPr>
          <w:lang w:val="fr-CA"/>
        </w:rPr>
        <w:lastRenderedPageBreak/>
        <w:t>Description</w:t>
      </w:r>
      <w:r w:rsidR="00D734D6" w:rsidRPr="00923878">
        <w:rPr>
          <w:lang w:val="fr-CA"/>
        </w:rPr>
        <w:t xml:space="preserve"> des </w:t>
      </w:r>
      <w:r w:rsidR="00DE10BC" w:rsidRPr="00923878">
        <w:rPr>
          <w:lang w:val="fr-CA"/>
        </w:rPr>
        <w:t>cas</w:t>
      </w:r>
      <w:r w:rsidR="007B7717" w:rsidRPr="00923878">
        <w:rPr>
          <w:lang w:val="fr-CA"/>
        </w:rPr>
        <w:t xml:space="preserve"> de</w:t>
      </w:r>
      <w:r w:rsidR="00DE10BC" w:rsidRPr="00923878">
        <w:rPr>
          <w:lang w:val="fr-CA"/>
        </w:rPr>
        <w:t xml:space="preserve"> </w:t>
      </w:r>
      <w:r w:rsidR="00172134" w:rsidRPr="00923878">
        <w:rPr>
          <w:lang w:val="fr-CA"/>
        </w:rPr>
        <w:t>tests</w:t>
      </w:r>
      <w:bookmarkEnd w:id="3"/>
    </w:p>
    <w:p w14:paraId="608F8FDA" w14:textId="31AF2B16" w:rsidR="00EA06B2" w:rsidRDefault="00A60CE3" w:rsidP="00F72A8C">
      <w:pPr>
        <w:pStyle w:val="Heading2"/>
        <w:rPr>
          <w:shd w:val="clear" w:color="auto" w:fill="D4D4D4"/>
          <w:lang w:val="en-US" w:eastAsia="fr-CA"/>
        </w:rPr>
      </w:pPr>
      <w:bookmarkStart w:id="4" w:name="_Toc529614006"/>
      <w:r>
        <w:rPr>
          <w:shd w:val="clear" w:color="auto" w:fill="D4D4D4"/>
          <w:lang w:val="en-US" w:eastAsia="fr-CA"/>
        </w:rPr>
        <w:t>Test420PA4AGTP02001</w:t>
      </w:r>
      <w:bookmarkEnd w:id="4"/>
    </w:p>
    <w:p w14:paraId="31866FE8" w14:textId="77777777" w:rsidR="00C678BA" w:rsidRDefault="00C678BA" w:rsidP="00C678BA">
      <w:pPr>
        <w:pStyle w:val="Heading3"/>
        <w:rPr>
          <w:lang w:val="en-US" w:eastAsia="fr-CA"/>
        </w:rPr>
      </w:pPr>
      <w:bookmarkStart w:id="5" w:name="_Toc529614007"/>
      <w:r w:rsidRPr="00F72A8C">
        <w:rPr>
          <w:lang w:val="en-US" w:eastAsia="fr-CA"/>
        </w:rPr>
        <w:t>Tp02TestFonctionnel001LoginSuccessfullTest</w:t>
      </w:r>
      <w:bookmarkEnd w:id="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A12403" w:rsidRPr="00572189" w14:paraId="4EEFA483" w14:textId="77777777" w:rsidTr="00C67817">
        <w:tc>
          <w:tcPr>
            <w:tcW w:w="1847" w:type="dxa"/>
          </w:tcPr>
          <w:p w14:paraId="43502FC2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644F81F" w14:textId="77777777" w:rsidR="00A12403" w:rsidRPr="00572189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valides.</w:t>
            </w:r>
          </w:p>
        </w:tc>
      </w:tr>
      <w:tr w:rsidR="00A12403" w:rsidRPr="00704C25" w14:paraId="64CECB3F" w14:textId="77777777" w:rsidTr="00C67817">
        <w:tc>
          <w:tcPr>
            <w:tcW w:w="1847" w:type="dxa"/>
          </w:tcPr>
          <w:p w14:paraId="5A871B1E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0C282C76" w14:textId="77777777" w:rsidR="00A12403" w:rsidRPr="00C85650" w:rsidRDefault="00A12403" w:rsidP="00C67817">
            <w:pPr>
              <w:pStyle w:val="Table"/>
              <w:numPr>
                <w:ilvl w:val="0"/>
                <w:numId w:val="2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7C3E672E" w14:textId="77777777" w:rsidR="00A12403" w:rsidRPr="00C85650" w:rsidRDefault="00A1240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1095862" w14:textId="77777777" w:rsidR="00A12403" w:rsidRPr="00C85650" w:rsidRDefault="00A12403" w:rsidP="00C67817">
            <w:pPr>
              <w:pStyle w:val="Table"/>
              <w:numPr>
                <w:ilvl w:val="0"/>
                <w:numId w:val="2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5E906710" w14:textId="77777777" w:rsidR="00A12403" w:rsidRPr="00C85650" w:rsidRDefault="00A1240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A12403" w:rsidRPr="00572189" w14:paraId="41EF9A69" w14:textId="77777777" w:rsidTr="00C67817">
        <w:tc>
          <w:tcPr>
            <w:tcW w:w="1847" w:type="dxa"/>
          </w:tcPr>
          <w:p w14:paraId="6C580D8B" w14:textId="77777777" w:rsidR="00A12403" w:rsidRPr="0025657F" w:rsidRDefault="00A1240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090C8FA6" w14:textId="77777777" w:rsidR="00A12403" w:rsidRPr="0025657F" w:rsidRDefault="00A1240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A12403" w:rsidRPr="00572189" w14:paraId="19B83AA9" w14:textId="77777777" w:rsidTr="00C67817">
        <w:tc>
          <w:tcPr>
            <w:tcW w:w="1847" w:type="dxa"/>
            <w:vAlign w:val="center"/>
          </w:tcPr>
          <w:p w14:paraId="20039672" w14:textId="77777777" w:rsidR="00A12403" w:rsidRPr="00572189" w:rsidRDefault="00A1240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44AF6742" w14:textId="77777777" w:rsidR="00A12403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181932A2" w14:textId="77777777" w:rsidR="00A12403" w:rsidRPr="00C9261B" w:rsidRDefault="00C36965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2" w:history="1">
              <w:r w:rsidR="00A1240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A12403" w:rsidRPr="00572189" w14:paraId="6B38EDAA" w14:textId="77777777" w:rsidTr="00C67817">
        <w:tc>
          <w:tcPr>
            <w:tcW w:w="1847" w:type="dxa"/>
            <w:vAlign w:val="center"/>
          </w:tcPr>
          <w:p w14:paraId="4BAF15A6" w14:textId="77777777" w:rsidR="00A12403" w:rsidRPr="00572189" w:rsidRDefault="00A1240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16DE5A3F" w14:textId="77777777" w:rsidR="00A12403" w:rsidRPr="00C85650" w:rsidRDefault="00A1240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A12403" w:rsidRPr="00572189" w14:paraId="62216259" w14:textId="77777777" w:rsidTr="00C67817">
        <w:tc>
          <w:tcPr>
            <w:tcW w:w="1847" w:type="dxa"/>
          </w:tcPr>
          <w:p w14:paraId="0202773E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33A528F7" w14:textId="77777777" w:rsidR="00A12403" w:rsidRPr="00572189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C85650">
              <w:rPr>
                <w:sz w:val="18"/>
                <w:lang w:val="fr-CA"/>
              </w:rPr>
              <w:t>Hello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</w:t>
            </w:r>
            <w:r>
              <w:rPr>
                <w:sz w:val="18"/>
                <w:lang w:val="fr-CA"/>
              </w:rPr>
              <w:t xml:space="preserve"> 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2749550A" w14:textId="158202F3" w:rsidR="00027274" w:rsidRDefault="00027274" w:rsidP="00A12403">
      <w:pPr>
        <w:pStyle w:val="NormalText"/>
        <w:rPr>
          <w:lang w:val="en-US" w:eastAsia="fr-CA"/>
        </w:rPr>
      </w:pPr>
    </w:p>
    <w:p w14:paraId="37B7E5FE" w14:textId="77777777" w:rsidR="00027274" w:rsidRDefault="00027274">
      <w:pPr>
        <w:rPr>
          <w:rFonts w:ascii="Tahoma" w:eastAsia="Times New Roman" w:hAnsi="Tahoma"/>
          <w:sz w:val="20"/>
          <w:szCs w:val="20"/>
          <w:lang w:eastAsia="fr-CA"/>
        </w:rPr>
      </w:pPr>
      <w:r>
        <w:rPr>
          <w:lang w:eastAsia="fr-CA"/>
        </w:rPr>
        <w:br w:type="page"/>
      </w:r>
    </w:p>
    <w:p w14:paraId="01449FCB" w14:textId="11C18DAC" w:rsidR="00C678BA" w:rsidRDefault="00881764" w:rsidP="00C678BA">
      <w:pPr>
        <w:pStyle w:val="Heading3"/>
        <w:rPr>
          <w:lang w:val="en-US" w:eastAsia="fr-CA"/>
        </w:rPr>
      </w:pPr>
      <w:bookmarkStart w:id="6" w:name="_Toc529614008"/>
      <w:r w:rsidRPr="00881764">
        <w:rPr>
          <w:lang w:val="en-US" w:eastAsia="fr-CA"/>
        </w:rPr>
        <w:lastRenderedPageBreak/>
        <w:t>Tp02TestFonctionnel001LoginWrongPasswordTest</w:t>
      </w:r>
      <w:bookmarkEnd w:id="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770883" w:rsidRPr="00572189" w14:paraId="0B1EDCB2" w14:textId="77777777" w:rsidTr="00C67817">
        <w:tc>
          <w:tcPr>
            <w:tcW w:w="1847" w:type="dxa"/>
          </w:tcPr>
          <w:p w14:paraId="2E5F1E35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216AE06" w14:textId="615491BD" w:rsidR="00770883" w:rsidRPr="00572189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n’est son pas valides.</w:t>
            </w:r>
          </w:p>
        </w:tc>
      </w:tr>
      <w:tr w:rsidR="00770883" w:rsidRPr="00704C25" w14:paraId="117D3E50" w14:textId="77777777" w:rsidTr="00C67817">
        <w:tc>
          <w:tcPr>
            <w:tcW w:w="1847" w:type="dxa"/>
          </w:tcPr>
          <w:p w14:paraId="3A055B33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7A8898C1" w14:textId="77777777" w:rsidR="00770883" w:rsidRPr="00C85650" w:rsidRDefault="00770883" w:rsidP="003A0665">
            <w:pPr>
              <w:pStyle w:val="Table"/>
              <w:numPr>
                <w:ilvl w:val="0"/>
                <w:numId w:val="3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5590D29" w14:textId="77777777" w:rsidR="00770883" w:rsidRPr="00C85650" w:rsidRDefault="0077088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45AD136" w14:textId="243A19AF" w:rsidR="00770883" w:rsidRPr="00C85650" w:rsidRDefault="00770883" w:rsidP="003A0665">
            <w:pPr>
              <w:pStyle w:val="Table"/>
              <w:numPr>
                <w:ilvl w:val="0"/>
                <w:numId w:val="3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invalide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4B18CCFF" w14:textId="62F15B86" w:rsidR="00770883" w:rsidRPr="00C85650" w:rsidRDefault="0077088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770883">
              <w:rPr>
                <w:sz w:val="18"/>
                <w:lang w:val="fr-CA"/>
              </w:rPr>
              <w:t>wrongpassword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770883" w:rsidRPr="00572189" w14:paraId="69DEFA3D" w14:textId="77777777" w:rsidTr="00C67817">
        <w:tc>
          <w:tcPr>
            <w:tcW w:w="1847" w:type="dxa"/>
          </w:tcPr>
          <w:p w14:paraId="0CCC3737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116EFCA5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770883" w:rsidRPr="00572189" w14:paraId="79813D2F" w14:textId="77777777" w:rsidTr="00C67817">
        <w:tc>
          <w:tcPr>
            <w:tcW w:w="1847" w:type="dxa"/>
            <w:vAlign w:val="center"/>
          </w:tcPr>
          <w:p w14:paraId="2A32EE1F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7EE5EDAE" w14:textId="77777777" w:rsidR="00770883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5DC24EB" w14:textId="77777777" w:rsidR="00770883" w:rsidRPr="00C9261B" w:rsidRDefault="00C36965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3" w:history="1">
              <w:r w:rsidR="0077088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770883" w:rsidRPr="00572189" w14:paraId="6DB1265B" w14:textId="77777777" w:rsidTr="00C67817">
        <w:tc>
          <w:tcPr>
            <w:tcW w:w="1847" w:type="dxa"/>
            <w:vAlign w:val="center"/>
          </w:tcPr>
          <w:p w14:paraId="6E1530E7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3E01FF6F" w14:textId="0F85603E" w:rsidR="00770883" w:rsidRPr="00C85650" w:rsidRDefault="0077088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770883">
              <w:rPr>
                <w:sz w:val="18"/>
                <w:lang w:val="fr-CA"/>
              </w:rPr>
              <w:t>wrongpassword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770883" w:rsidRPr="00572189" w14:paraId="3F3D7AA1" w14:textId="77777777" w:rsidTr="00C67817">
        <w:tc>
          <w:tcPr>
            <w:tcW w:w="1847" w:type="dxa"/>
          </w:tcPr>
          <w:p w14:paraId="40195384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A5BC81" w14:textId="323FDBB0" w:rsidR="00770883" w:rsidRPr="00572189" w:rsidRDefault="00770883" w:rsidP="0077088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770883">
              <w:rPr>
                <w:color w:val="FF0000"/>
                <w:sz w:val="18"/>
              </w:rPr>
              <w:t>Invalid Login details or Your Password might have expired.</w:t>
            </w:r>
            <w:r w:rsidRPr="00770883">
              <w:rPr>
                <w:sz w:val="18"/>
              </w:rPr>
              <w:t xml:space="preserve"> </w:t>
            </w:r>
            <w:r w:rsidRPr="00770883">
              <w:rPr>
                <w:color w:val="0432FF"/>
                <w:sz w:val="18"/>
                <w:u w:val="single"/>
              </w:rPr>
              <w:t>Click here</w:t>
            </w:r>
            <w:r>
              <w:rPr>
                <w:sz w:val="18"/>
              </w:rPr>
              <w:t xml:space="preserve"> </w:t>
            </w:r>
            <w:r w:rsidRPr="00770883">
              <w:rPr>
                <w:color w:val="FF0000"/>
                <w:sz w:val="18"/>
              </w:rPr>
              <w:t>to reset your password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>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6A829370" w14:textId="38BF8771" w:rsidR="00027274" w:rsidRDefault="00027274" w:rsidP="00770883">
      <w:pPr>
        <w:pStyle w:val="NormalText"/>
        <w:rPr>
          <w:lang w:val="en-US" w:eastAsia="fr-CA"/>
        </w:rPr>
      </w:pPr>
    </w:p>
    <w:p w14:paraId="26BBC6A1" w14:textId="77777777" w:rsidR="00027274" w:rsidRDefault="00027274">
      <w:pPr>
        <w:rPr>
          <w:rFonts w:ascii="Tahoma" w:eastAsia="Times New Roman" w:hAnsi="Tahoma"/>
          <w:sz w:val="20"/>
          <w:szCs w:val="20"/>
          <w:lang w:eastAsia="fr-CA"/>
        </w:rPr>
      </w:pPr>
      <w:r>
        <w:rPr>
          <w:lang w:eastAsia="fr-CA"/>
        </w:rPr>
        <w:br w:type="page"/>
      </w:r>
    </w:p>
    <w:p w14:paraId="7074DD73" w14:textId="312210C1" w:rsidR="00C678BA" w:rsidRDefault="00881764" w:rsidP="00C67817">
      <w:pPr>
        <w:pStyle w:val="Heading3"/>
        <w:rPr>
          <w:lang w:val="en-US" w:eastAsia="fr-CA"/>
        </w:rPr>
      </w:pPr>
      <w:bookmarkStart w:id="7" w:name="_Toc529614009"/>
      <w:r w:rsidRPr="00881764">
        <w:rPr>
          <w:lang w:val="en-US" w:eastAsia="fr-CA"/>
        </w:rPr>
        <w:lastRenderedPageBreak/>
        <w:t>Tp02TestFonctionnel001LoginWrongUsernameTest</w:t>
      </w:r>
      <w:bookmarkEnd w:id="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770883" w:rsidRPr="00572189" w14:paraId="43A03FE4" w14:textId="77777777" w:rsidTr="00C67817">
        <w:tc>
          <w:tcPr>
            <w:tcW w:w="1847" w:type="dxa"/>
          </w:tcPr>
          <w:p w14:paraId="4E53A40E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9C9892B" w14:textId="77777777" w:rsidR="00770883" w:rsidRPr="00572189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n’est son pas valides.</w:t>
            </w:r>
          </w:p>
        </w:tc>
      </w:tr>
      <w:tr w:rsidR="00770883" w:rsidRPr="00704C25" w14:paraId="461005C3" w14:textId="77777777" w:rsidTr="00C67817">
        <w:tc>
          <w:tcPr>
            <w:tcW w:w="1847" w:type="dxa"/>
          </w:tcPr>
          <w:p w14:paraId="75BFDEAC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5CCE6C50" w14:textId="0D8BC41A" w:rsidR="00770883" w:rsidRPr="00C85650" w:rsidRDefault="00770883" w:rsidP="003A0665">
            <w:pPr>
              <w:pStyle w:val="Table"/>
              <w:numPr>
                <w:ilvl w:val="0"/>
                <w:numId w:val="3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nom d’utilisateur ci-dessous est utilisé et est </w:t>
            </w:r>
            <w:r>
              <w:rPr>
                <w:sz w:val="18"/>
                <w:lang w:val="fr-CA"/>
              </w:rPr>
              <w:t>in</w:t>
            </w:r>
            <w:r w:rsidRPr="00C85650">
              <w:rPr>
                <w:sz w:val="18"/>
                <w:lang w:val="fr-CA"/>
              </w:rPr>
              <w:t>valide :</w:t>
            </w:r>
          </w:p>
          <w:p w14:paraId="761E0E67" w14:textId="656A013B" w:rsidR="00770883" w:rsidRPr="00770883" w:rsidRDefault="00770883" w:rsidP="00770883">
            <w:pPr>
              <w:pStyle w:val="Table"/>
              <w:spacing w:before="120" w:after="120"/>
              <w:ind w:left="360"/>
              <w:rPr>
                <w:sz w:val="18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770883">
              <w:rPr>
                <w:sz w:val="18"/>
              </w:rPr>
              <w:t>wrongusername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1B8159" w14:textId="68011B93" w:rsidR="00770883" w:rsidRPr="00C85650" w:rsidRDefault="00770883" w:rsidP="003A0665">
            <w:pPr>
              <w:pStyle w:val="Table"/>
              <w:numPr>
                <w:ilvl w:val="0"/>
                <w:numId w:val="3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0C3E1DF5" w14:textId="1939E1C4" w:rsidR="00770883" w:rsidRPr="00C85650" w:rsidRDefault="00770883" w:rsidP="00770883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="006D2F1E">
              <w:rPr>
                <w:sz w:val="18"/>
                <w:lang w:val="fr-CA"/>
              </w:rPr>
              <w:t>i</w:t>
            </w:r>
            <w:r>
              <w:rPr>
                <w:sz w:val="18"/>
                <w:lang w:val="fr-CA"/>
              </w:rPr>
              <w:t>n</w:t>
            </w:r>
            <w:r w:rsidR="006D2F1E">
              <w:rPr>
                <w:sz w:val="18"/>
                <w:lang w:val="fr-CA"/>
              </w:rPr>
              <w:t>s</w:t>
            </w:r>
            <w:r>
              <w:rPr>
                <w:sz w:val="18"/>
                <w:lang w:val="fr-CA"/>
              </w:rPr>
              <w:t>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770883" w:rsidRPr="00572189" w14:paraId="41D2868D" w14:textId="77777777" w:rsidTr="00C67817">
        <w:tc>
          <w:tcPr>
            <w:tcW w:w="1847" w:type="dxa"/>
          </w:tcPr>
          <w:p w14:paraId="6FB9E7CC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9FE74C5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770883" w:rsidRPr="00572189" w14:paraId="0773C41B" w14:textId="77777777" w:rsidTr="00C67817">
        <w:tc>
          <w:tcPr>
            <w:tcW w:w="1847" w:type="dxa"/>
            <w:vAlign w:val="center"/>
          </w:tcPr>
          <w:p w14:paraId="4480B905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1946E0F1" w14:textId="77777777" w:rsidR="00770883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F303526" w14:textId="77777777" w:rsidR="00770883" w:rsidRPr="00C9261B" w:rsidRDefault="00C36965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4" w:history="1">
              <w:r w:rsidR="0077088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770883" w:rsidRPr="00572189" w14:paraId="63546BC8" w14:textId="77777777" w:rsidTr="00C67817">
        <w:tc>
          <w:tcPr>
            <w:tcW w:w="1847" w:type="dxa"/>
            <w:vAlign w:val="center"/>
          </w:tcPr>
          <w:p w14:paraId="7F36F65A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A95E3E3" w14:textId="74C55094" w:rsidR="00770883" w:rsidRPr="00C85650" w:rsidRDefault="00770883" w:rsidP="00770883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770883">
              <w:rPr>
                <w:sz w:val="18"/>
                <w:lang w:val="fr-CA"/>
              </w:rPr>
              <w:t>wrong</w:t>
            </w:r>
            <w:r>
              <w:rPr>
                <w:sz w:val="18"/>
                <w:lang w:val="fr-CA"/>
              </w:rPr>
              <w:t>username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770883" w:rsidRPr="00572189" w14:paraId="6C763CD7" w14:textId="77777777" w:rsidTr="00C67817">
        <w:tc>
          <w:tcPr>
            <w:tcW w:w="1847" w:type="dxa"/>
          </w:tcPr>
          <w:p w14:paraId="38B7BC49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7BBF142F" w14:textId="77777777" w:rsidR="00770883" w:rsidRPr="00572189" w:rsidRDefault="0077088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770883">
              <w:rPr>
                <w:color w:val="FF0000"/>
                <w:sz w:val="18"/>
              </w:rPr>
              <w:t>Invalid Login details or Your Password might have expired.</w:t>
            </w:r>
            <w:r w:rsidRPr="00770883">
              <w:rPr>
                <w:sz w:val="18"/>
              </w:rPr>
              <w:t xml:space="preserve"> </w:t>
            </w:r>
            <w:r w:rsidRPr="00770883">
              <w:rPr>
                <w:color w:val="0432FF"/>
                <w:sz w:val="18"/>
                <w:u w:val="single"/>
              </w:rPr>
              <w:t>Click here</w:t>
            </w:r>
            <w:r>
              <w:rPr>
                <w:sz w:val="18"/>
              </w:rPr>
              <w:t xml:space="preserve"> </w:t>
            </w:r>
            <w:r w:rsidRPr="00770883">
              <w:rPr>
                <w:color w:val="FF0000"/>
                <w:sz w:val="18"/>
              </w:rPr>
              <w:t>to reset your password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>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566DD365" w14:textId="77777777" w:rsidR="00770883" w:rsidRPr="00770883" w:rsidRDefault="00770883" w:rsidP="00770883">
      <w:pPr>
        <w:pStyle w:val="NormalText"/>
        <w:rPr>
          <w:lang w:eastAsia="fr-CA"/>
        </w:rPr>
      </w:pPr>
    </w:p>
    <w:p w14:paraId="2672A76D" w14:textId="77777777" w:rsidR="00F72A8C" w:rsidRPr="00F72A8C" w:rsidRDefault="00F72A8C" w:rsidP="00F72A8C">
      <w:pPr>
        <w:pStyle w:val="NormalText"/>
        <w:rPr>
          <w:lang w:val="en-US" w:eastAsia="fr-CA"/>
        </w:rPr>
      </w:pPr>
    </w:p>
    <w:p w14:paraId="55E915C9" w14:textId="253B4532" w:rsidR="00831BC5" w:rsidRDefault="00831BC5" w:rsidP="00BB0141">
      <w:pPr>
        <w:rPr>
          <w:rFonts w:ascii="Tahoma" w:hAnsi="Tahoma" w:cs="Arial"/>
          <w:caps/>
          <w:sz w:val="28"/>
          <w:lang w:val="fr-CA"/>
        </w:rPr>
      </w:pPr>
    </w:p>
    <w:p w14:paraId="5673FFF2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1F92FE79" w14:textId="3767B2EA" w:rsidR="00CB1776" w:rsidRPr="00CB1776" w:rsidRDefault="00CB1776" w:rsidP="00CB1776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8" w:name="_Toc529614010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Test420PA4AGTP02002</w:t>
      </w:r>
      <w:bookmarkEnd w:id="8"/>
    </w:p>
    <w:p w14:paraId="5D497824" w14:textId="24F7FE3D" w:rsidR="00D93EB3" w:rsidRPr="00044995" w:rsidRDefault="00CB1776" w:rsidP="00CB1776">
      <w:pPr>
        <w:pStyle w:val="Heading3"/>
        <w:rPr>
          <w:shd w:val="clear" w:color="auto" w:fill="D4D4D4"/>
          <w:lang w:val="en-US" w:eastAsia="fr-CA"/>
        </w:rPr>
      </w:pPr>
      <w:bookmarkStart w:id="9" w:name="_Toc529614011"/>
      <w:r w:rsidRPr="00044995">
        <w:rPr>
          <w:shd w:val="clear" w:color="auto" w:fill="D4D4D4"/>
          <w:lang w:val="en-US" w:eastAsia="fr-CA"/>
        </w:rPr>
        <w:t>Tp02TestFonctionnel002CheckOutUlterieureCheckInTest</w:t>
      </w:r>
      <w:bookmarkEnd w:id="9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3665F0" w:rsidRPr="00572189" w14:paraId="7D9E676D" w14:textId="77777777" w:rsidTr="00F72A8C">
        <w:tc>
          <w:tcPr>
            <w:tcW w:w="1847" w:type="dxa"/>
          </w:tcPr>
          <w:p w14:paraId="60961273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84EAF0C" w14:textId="36FE6C29" w:rsidR="003665F0" w:rsidRPr="003A0665" w:rsidRDefault="003A0665" w:rsidP="003A0665">
            <w:pPr>
              <w:pStyle w:val="Table"/>
              <w:spacing w:before="120" w:after="120"/>
            </w:pPr>
            <w:proofErr w:type="spellStart"/>
            <w:r w:rsidRPr="003A0665">
              <w:rPr>
                <w:sz w:val="18"/>
                <w:lang w:val="fr-CA"/>
              </w:rPr>
              <w:t>Vérifier</w:t>
            </w:r>
            <w:proofErr w:type="spellEnd"/>
            <w:r w:rsidRPr="003A0665">
              <w:rPr>
                <w:sz w:val="18"/>
                <w:lang w:val="fr-CA"/>
              </w:rPr>
              <w:t xml:space="preserve"> si le champ Date de « check-out » accepte une date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à la date de « check-in ».</w:t>
            </w:r>
          </w:p>
        </w:tc>
      </w:tr>
      <w:tr w:rsidR="003665F0" w:rsidRPr="00572189" w14:paraId="3045EEB3" w14:textId="77777777" w:rsidTr="00F72A8C">
        <w:tc>
          <w:tcPr>
            <w:tcW w:w="1847" w:type="dxa"/>
          </w:tcPr>
          <w:p w14:paraId="40F2BB68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5DF6FF86" w14:textId="77777777" w:rsidR="003A0665" w:rsidRPr="00C85650" w:rsidRDefault="003A0665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7B5A84B" w14:textId="77777777" w:rsidR="003A0665" w:rsidRPr="00C85650" w:rsidRDefault="003A0665" w:rsidP="003A06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3F0645AC" w14:textId="2BD876F9" w:rsidR="003A0665" w:rsidRDefault="003A0665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D4EBDB5" w14:textId="3463C000" w:rsidR="003A0665" w:rsidRDefault="003A0665" w:rsidP="003A0665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7A91639B" w14:textId="5D2B82DA" w:rsidR="003A0665" w:rsidRDefault="001B3DF1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7AB2459" w14:textId="2DE1E6BA" w:rsidR="001B3DF1" w:rsidRDefault="001B3DF1" w:rsidP="001B3DF1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01/12/2018</w:t>
            </w:r>
            <w:r>
              <w:rPr>
                <w:sz w:val="18"/>
                <w:lang w:val="fr-CA"/>
              </w:rPr>
              <w:t>}</w:t>
            </w:r>
          </w:p>
          <w:p w14:paraId="557C4B17" w14:textId="58C3734F" w:rsidR="001B3DF1" w:rsidRDefault="001B3DF1" w:rsidP="001B3DF1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475202E5" w14:textId="7602C004" w:rsidR="003A0665" w:rsidRPr="003665F0" w:rsidRDefault="001B3DF1" w:rsidP="001B3DF1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/12/2018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3665F0" w:rsidRPr="00572189" w14:paraId="31855EEA" w14:textId="77777777" w:rsidTr="00F72A8C">
        <w:tc>
          <w:tcPr>
            <w:tcW w:w="1847" w:type="dxa"/>
          </w:tcPr>
          <w:p w14:paraId="05E304E6" w14:textId="77777777" w:rsidR="003665F0" w:rsidRPr="0025657F" w:rsidRDefault="003665F0" w:rsidP="00F72A8C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713FA40C" w14:textId="77777777" w:rsidR="003665F0" w:rsidRPr="0025657F" w:rsidRDefault="003665F0" w:rsidP="00F72A8C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665F0" w:rsidRPr="00A415C4" w14:paraId="038BE259" w14:textId="77777777" w:rsidTr="00F72A8C">
        <w:tc>
          <w:tcPr>
            <w:tcW w:w="1847" w:type="dxa"/>
            <w:vAlign w:val="center"/>
          </w:tcPr>
          <w:p w14:paraId="649708E7" w14:textId="77777777" w:rsidR="003665F0" w:rsidRPr="00572189" w:rsidRDefault="003665F0" w:rsidP="00F72A8C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3D087515" w14:textId="77777777" w:rsidR="001B3DF1" w:rsidRDefault="001B3DF1" w:rsidP="001B3DF1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7DA023D7" w14:textId="088085A4" w:rsidR="003665F0" w:rsidRPr="00C9261B" w:rsidRDefault="00C36965" w:rsidP="001B3DF1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5" w:history="1">
              <w:r w:rsidR="001B3DF1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665F0" w:rsidRPr="00572189" w14:paraId="4EF640D8" w14:textId="77777777" w:rsidTr="00F72A8C">
        <w:tc>
          <w:tcPr>
            <w:tcW w:w="1847" w:type="dxa"/>
            <w:vAlign w:val="center"/>
          </w:tcPr>
          <w:p w14:paraId="287731E5" w14:textId="4C148D8C" w:rsidR="003665F0" w:rsidRPr="00572189" w:rsidRDefault="001B3DF1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FC1F58E" w14:textId="63595AF1" w:rsidR="003665F0" w:rsidRPr="00D30D99" w:rsidRDefault="001B3DF1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25426" w:rsidRPr="00572189" w14:paraId="3D599B16" w14:textId="77777777" w:rsidTr="00F72A8C">
        <w:tc>
          <w:tcPr>
            <w:tcW w:w="1847" w:type="dxa"/>
            <w:vAlign w:val="center"/>
          </w:tcPr>
          <w:p w14:paraId="2E076341" w14:textId="41A629B4" w:rsidR="00325426" w:rsidRDefault="00325426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6C7771E7" w14:textId="5C91AEE3" w:rsidR="00325426" w:rsidRPr="00C85650" w:rsidRDefault="00EC3FA4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 w:rsidR="00325426">
              <w:rPr>
                <w:sz w:val="18"/>
                <w:lang w:val="fr-CA"/>
              </w:rPr>
              <w:t xml:space="preserve"> sur la page </w:t>
            </w:r>
            <w:r w:rsidR="00325426" w:rsidRPr="003A0665">
              <w:rPr>
                <w:sz w:val="18"/>
                <w:lang w:val="fr-CA"/>
              </w:rPr>
              <w:t>«</w:t>
            </w:r>
            <w:r w:rsidR="00325426">
              <w:rPr>
                <w:sz w:val="18"/>
                <w:lang w:val="fr-CA"/>
              </w:rPr>
              <w:t xml:space="preserve"> </w:t>
            </w:r>
            <w:proofErr w:type="spellStart"/>
            <w:r w:rsidR="00325426">
              <w:rPr>
                <w:sz w:val="18"/>
                <w:lang w:val="fr-CA"/>
              </w:rPr>
              <w:t>Search</w:t>
            </w:r>
            <w:proofErr w:type="spellEnd"/>
            <w:r w:rsidR="0032542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325426">
              <w:rPr>
                <w:sz w:val="18"/>
                <w:lang w:val="fr-CA"/>
              </w:rPr>
              <w:t>Hotel</w:t>
            </w:r>
            <w:proofErr w:type="spellEnd"/>
            <w:r w:rsidR="00325426">
              <w:rPr>
                <w:sz w:val="18"/>
                <w:lang w:val="fr-CA"/>
              </w:rPr>
              <w:t xml:space="preserve"> </w:t>
            </w:r>
            <w:r w:rsidR="00325426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325426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1B3DF1" w:rsidRPr="00572189" w14:paraId="00D32455" w14:textId="77777777" w:rsidTr="00F72A8C">
        <w:tc>
          <w:tcPr>
            <w:tcW w:w="1847" w:type="dxa"/>
            <w:vAlign w:val="center"/>
          </w:tcPr>
          <w:p w14:paraId="6A0347C9" w14:textId="32410E18" w:rsidR="001B3DF1" w:rsidRDefault="00325426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1AE5E6C7" w14:textId="324D1EFE" w:rsidR="001B3DF1" w:rsidRPr="00C85650" w:rsidRDefault="001B3DF1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01/12/2018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/12/2018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665F0" w:rsidRPr="00572189" w14:paraId="61A224B3" w14:textId="77777777" w:rsidTr="00F72A8C">
        <w:tc>
          <w:tcPr>
            <w:tcW w:w="1847" w:type="dxa"/>
          </w:tcPr>
          <w:p w14:paraId="58228CD6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5105ABF1" w14:textId="3FF88080" w:rsidR="003665F0" w:rsidRPr="00572189" w:rsidRDefault="009472F8" w:rsidP="00325426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325426" w:rsidRPr="003A0665">
              <w:rPr>
                <w:sz w:val="18"/>
                <w:lang w:val="fr-CA"/>
              </w:rPr>
              <w:t>e cha</w:t>
            </w:r>
            <w:r w:rsidR="00325426">
              <w:rPr>
                <w:sz w:val="18"/>
                <w:lang w:val="fr-CA"/>
              </w:rPr>
              <w:t>mp Date de « check-out » {10</w:t>
            </w:r>
            <w:r w:rsidR="00325426" w:rsidRPr="001B3DF1">
              <w:rPr>
                <w:sz w:val="18"/>
                <w:lang w:val="fr-CA"/>
              </w:rPr>
              <w:t>/12/2018</w:t>
            </w:r>
            <w:r w:rsidR="00325426">
              <w:rPr>
                <w:sz w:val="18"/>
                <w:lang w:val="fr-CA"/>
              </w:rPr>
              <w:t xml:space="preserve">} </w:t>
            </w:r>
            <w:r>
              <w:rPr>
                <w:sz w:val="18"/>
                <w:lang w:val="fr-CA"/>
              </w:rPr>
              <w:t xml:space="preserve">est </w:t>
            </w:r>
            <w:r w:rsidR="00325426">
              <w:rPr>
                <w:sz w:val="18"/>
                <w:lang w:val="fr-CA"/>
              </w:rPr>
              <w:t>accepté</w:t>
            </w:r>
            <w:r w:rsidR="00325426"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e</w:t>
            </w:r>
            <w:r w:rsidR="00325426">
              <w:rPr>
                <w:sz w:val="18"/>
                <w:lang w:val="fr-CA"/>
              </w:rPr>
              <w:t>t</w:t>
            </w:r>
            <w:r w:rsidR="00325426" w:rsidRPr="003A0665">
              <w:rPr>
                <w:sz w:val="18"/>
                <w:lang w:val="fr-CA"/>
              </w:rPr>
              <w:t xml:space="preserve"> </w:t>
            </w:r>
            <w:proofErr w:type="spellStart"/>
            <w:r w:rsidR="00325426" w:rsidRPr="003A0665">
              <w:rPr>
                <w:sz w:val="18"/>
                <w:lang w:val="fr-CA"/>
              </w:rPr>
              <w:t>ultérieure</w:t>
            </w:r>
            <w:proofErr w:type="spellEnd"/>
            <w:r w:rsidR="00325426" w:rsidRPr="003A0665">
              <w:rPr>
                <w:sz w:val="18"/>
                <w:lang w:val="fr-CA"/>
              </w:rPr>
              <w:t xml:space="preserve"> à la date de « check-in »</w:t>
            </w:r>
            <w:r w:rsidR="00325426">
              <w:rPr>
                <w:sz w:val="18"/>
                <w:lang w:val="fr-CA"/>
              </w:rPr>
              <w:t xml:space="preserve"> {</w:t>
            </w:r>
            <w:r w:rsidR="00325426" w:rsidRPr="001B3DF1">
              <w:rPr>
                <w:sz w:val="18"/>
                <w:lang w:val="fr-CA"/>
              </w:rPr>
              <w:t>01/12/2018</w:t>
            </w:r>
            <w:r w:rsidR="00325426">
              <w:rPr>
                <w:sz w:val="18"/>
                <w:lang w:val="fr-CA"/>
              </w:rPr>
              <w:t xml:space="preserve">} sur la page suivent « Select </w:t>
            </w:r>
            <w:proofErr w:type="spellStart"/>
            <w:r w:rsidR="00325426">
              <w:rPr>
                <w:sz w:val="18"/>
                <w:lang w:val="fr-CA"/>
              </w:rPr>
              <w:t>Hotel</w:t>
            </w:r>
            <w:proofErr w:type="spellEnd"/>
            <w:r w:rsidR="00325426">
              <w:rPr>
                <w:sz w:val="18"/>
                <w:lang w:val="fr-CA"/>
              </w:rPr>
              <w:t xml:space="preserve"> »</w:t>
            </w:r>
            <w:r w:rsidR="00325426" w:rsidRPr="003A0665">
              <w:rPr>
                <w:sz w:val="18"/>
                <w:lang w:val="fr-CA"/>
              </w:rPr>
              <w:t>.</w:t>
            </w:r>
          </w:p>
        </w:tc>
      </w:tr>
    </w:tbl>
    <w:p w14:paraId="68E888C2" w14:textId="77777777" w:rsidR="003665F0" w:rsidRPr="003665F0" w:rsidRDefault="003665F0" w:rsidP="003665F0">
      <w:pPr>
        <w:pStyle w:val="NormalText"/>
        <w:rPr>
          <w:lang w:val="en-US" w:eastAsia="fr-CA"/>
        </w:rPr>
      </w:pPr>
    </w:p>
    <w:p w14:paraId="7CAB3581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60A59C33" w14:textId="77777777" w:rsidR="00EE21FA" w:rsidRDefault="00EE21FA" w:rsidP="00EE21FA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0" w:name="_Toc529614012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Test420PA4AGTP02003</w:t>
      </w:r>
      <w:bookmarkEnd w:id="10"/>
    </w:p>
    <w:p w14:paraId="5EF39865" w14:textId="77777777" w:rsidR="009472F8" w:rsidRDefault="009472F8" w:rsidP="009472F8">
      <w:pPr>
        <w:pStyle w:val="Heading3"/>
        <w:rPr>
          <w:shd w:val="clear" w:color="auto" w:fill="D4D4D4"/>
          <w:lang w:val="en-US" w:eastAsia="fr-CA"/>
        </w:rPr>
      </w:pPr>
      <w:bookmarkStart w:id="11" w:name="_Toc529614013"/>
      <w:r w:rsidRPr="00C67817">
        <w:rPr>
          <w:shd w:val="clear" w:color="auto" w:fill="D4D4D4"/>
          <w:lang w:val="en-US" w:eastAsia="fr-CA"/>
        </w:rPr>
        <w:t>Tp02TestFonctionnel003CheckOu</w:t>
      </w:r>
      <w:r>
        <w:rPr>
          <w:shd w:val="clear" w:color="auto" w:fill="D4D4D4"/>
          <w:lang w:val="en-US" w:eastAsia="fr-CA"/>
        </w:rPr>
        <w:t>tDatePassePrecedentAuCheckInTes</w:t>
      </w:r>
      <w:r w:rsidRPr="00C67817">
        <w:rPr>
          <w:shd w:val="clear" w:color="auto" w:fill="D4D4D4"/>
          <w:lang w:val="en-US" w:eastAsia="fr-CA"/>
        </w:rPr>
        <w:t>t</w:t>
      </w:r>
      <w:bookmarkEnd w:id="1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67817" w:rsidRPr="00A415C4" w14:paraId="572605CD" w14:textId="77777777" w:rsidTr="00C67817">
        <w:tc>
          <w:tcPr>
            <w:tcW w:w="1847" w:type="dxa"/>
          </w:tcPr>
          <w:p w14:paraId="21717F8F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A3750DE" w14:textId="3E2019FB" w:rsidR="00C67817" w:rsidRPr="00A415C4" w:rsidRDefault="00190B9C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67817">
              <w:rPr>
                <w:sz w:val="18"/>
                <w:lang w:val="fr-CA"/>
              </w:rPr>
              <w:t xml:space="preserve">Vérifier si une erreur est signalée si le champ de la date de « check-out » est dans le passé mais </w:t>
            </w:r>
            <w:r>
              <w:rPr>
                <w:sz w:val="18"/>
                <w:lang w:val="fr-CA"/>
              </w:rPr>
              <w:t>précédent à</w:t>
            </w:r>
            <w:r w:rsidRPr="00C67817">
              <w:rPr>
                <w:sz w:val="18"/>
                <w:lang w:val="fr-CA"/>
              </w:rPr>
              <w:t xml:space="preserve"> la date de check-in. </w:t>
            </w:r>
          </w:p>
        </w:tc>
      </w:tr>
      <w:tr w:rsidR="00C67817" w:rsidRPr="00572189" w14:paraId="28BB38C6" w14:textId="77777777" w:rsidTr="00C67817">
        <w:tc>
          <w:tcPr>
            <w:tcW w:w="1847" w:type="dxa"/>
          </w:tcPr>
          <w:p w14:paraId="68B9694E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C09BB64" w14:textId="77777777" w:rsidR="00C67817" w:rsidRPr="00C85650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C66ADF1" w14:textId="77777777" w:rsidR="00C67817" w:rsidRPr="00C85650" w:rsidRDefault="00C67817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5A2BBC62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5AE6E087" w14:textId="77777777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66408E95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55AAC76A" w14:textId="2987FA7C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3B10CD2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A458991" w14:textId="22B9735E" w:rsidR="00C67817" w:rsidRPr="003665F0" w:rsidRDefault="00C67817" w:rsidP="00C67817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{01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67817" w:rsidRPr="00572189" w14:paraId="564C3291" w14:textId="77777777" w:rsidTr="00C67817">
        <w:tc>
          <w:tcPr>
            <w:tcW w:w="1847" w:type="dxa"/>
          </w:tcPr>
          <w:p w14:paraId="317DC724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14D874B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67817" w:rsidRPr="00A415C4" w14:paraId="462C11D6" w14:textId="77777777" w:rsidTr="00C67817">
        <w:tc>
          <w:tcPr>
            <w:tcW w:w="1847" w:type="dxa"/>
            <w:vAlign w:val="center"/>
          </w:tcPr>
          <w:p w14:paraId="443CDB36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6DB28E17" w14:textId="77777777" w:rsidR="00C67817" w:rsidRDefault="00C67817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760202A3" w14:textId="77777777" w:rsidR="00C67817" w:rsidRPr="00C9261B" w:rsidRDefault="00C36965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6" w:history="1">
              <w:r w:rsidR="00C6781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67817" w:rsidRPr="00572189" w14:paraId="6D72C82E" w14:textId="77777777" w:rsidTr="00C67817">
        <w:tc>
          <w:tcPr>
            <w:tcW w:w="1847" w:type="dxa"/>
            <w:vAlign w:val="center"/>
          </w:tcPr>
          <w:p w14:paraId="23B52ADE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83A3E3E" w14:textId="77777777" w:rsidR="00C67817" w:rsidRPr="00D30D99" w:rsidRDefault="00C67817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67817" w:rsidRPr="00572189" w14:paraId="641831E1" w14:textId="77777777" w:rsidTr="00C67817">
        <w:tc>
          <w:tcPr>
            <w:tcW w:w="1847" w:type="dxa"/>
            <w:vAlign w:val="center"/>
          </w:tcPr>
          <w:p w14:paraId="6776900F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4A817953" w14:textId="64ED5E3D" w:rsidR="00C67817" w:rsidRPr="00C85650" w:rsidRDefault="00EC3FA4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</w:t>
            </w:r>
            <w:r w:rsidR="00C67817">
              <w:rPr>
                <w:sz w:val="18"/>
                <w:lang w:val="fr-CA"/>
              </w:rPr>
              <w:t xml:space="preserve">sur la page </w:t>
            </w:r>
            <w:r w:rsidR="00C67817" w:rsidRPr="003A0665">
              <w:rPr>
                <w:sz w:val="18"/>
                <w:lang w:val="fr-CA"/>
              </w:rPr>
              <w:t>«</w:t>
            </w:r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r w:rsidR="00C67817">
              <w:rPr>
                <w:sz w:val="18"/>
                <w:lang w:val="fr-CA"/>
              </w:rPr>
              <w:t>Search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C67817">
              <w:rPr>
                <w:sz w:val="18"/>
                <w:lang w:val="fr-CA"/>
              </w:rPr>
              <w:t>Hotel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r w:rsidR="00C67817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C67817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C67817" w:rsidRPr="00572189" w14:paraId="4E0C1314" w14:textId="77777777" w:rsidTr="00C67817">
        <w:tc>
          <w:tcPr>
            <w:tcW w:w="1847" w:type="dxa"/>
            <w:vAlign w:val="center"/>
          </w:tcPr>
          <w:p w14:paraId="0F3E5E95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66BF256F" w14:textId="5B0759D1" w:rsidR="00C67817" w:rsidRPr="00C85650" w:rsidRDefault="00C67817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</w:t>
            </w:r>
            <w:r w:rsidR="00356D88">
              <w:rPr>
                <w:sz w:val="18"/>
                <w:lang w:val="fr-CA"/>
              </w:rPr>
              <w:t xml:space="preserve"> le</w:t>
            </w:r>
            <w:r>
              <w:rPr>
                <w:sz w:val="18"/>
                <w:lang w:val="fr-CA"/>
              </w:rPr>
              <w:t xml:space="preserve">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qui sont dans le passé mais le check-</w:t>
            </w:r>
            <w:r w:rsidR="00356D88">
              <w:rPr>
                <w:sz w:val="18"/>
                <w:lang w:val="fr-CA"/>
              </w:rPr>
              <w:t>out</w:t>
            </w:r>
            <w:r>
              <w:rPr>
                <w:sz w:val="18"/>
                <w:lang w:val="fr-CA"/>
              </w:rPr>
              <w:t xml:space="preserve"> est précédent </w:t>
            </w:r>
            <w:r w:rsidR="00356D88">
              <w:rPr>
                <w:sz w:val="18"/>
                <w:lang w:val="fr-CA"/>
              </w:rPr>
              <w:t>à le</w:t>
            </w:r>
            <w:r>
              <w:rPr>
                <w:sz w:val="18"/>
                <w:lang w:val="fr-CA"/>
              </w:rPr>
              <w:t xml:space="preserve"> check-out.</w:t>
            </w:r>
          </w:p>
        </w:tc>
      </w:tr>
      <w:tr w:rsidR="00C67817" w:rsidRPr="00572189" w14:paraId="24263406" w14:textId="77777777" w:rsidTr="00C67817">
        <w:tc>
          <w:tcPr>
            <w:tcW w:w="1847" w:type="dxa"/>
          </w:tcPr>
          <w:p w14:paraId="4044B47E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CD1187" w14:textId="726FFF16" w:rsidR="00C67817" w:rsidRPr="00572189" w:rsidRDefault="009472F8" w:rsidP="009472F8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9472F8">
              <w:rPr>
                <w:color w:val="FF0000"/>
                <w:sz w:val="18"/>
              </w:rPr>
              <w:t>Check-Out Date shall be after than Check-In Date</w:t>
            </w:r>
            <w:r>
              <w:rPr>
                <w:color w:val="FF0000"/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 xml:space="preserve">» est affiché une fois que se mettre la date e check-out </w:t>
            </w:r>
            <w:proofErr w:type="spellStart"/>
            <w:r>
              <w:rPr>
                <w:sz w:val="18"/>
                <w:lang w:val="fr-CA"/>
              </w:rPr>
              <w:t>précecent</w:t>
            </w:r>
            <w:proofErr w:type="spellEnd"/>
            <w:r>
              <w:rPr>
                <w:sz w:val="18"/>
                <w:lang w:val="fr-CA"/>
              </w:rPr>
              <w:t xml:space="preserve"> a la date de check-in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424663DA" w14:textId="2FC25D07" w:rsidR="00027274" w:rsidRDefault="00027274" w:rsidP="00C67817">
      <w:pPr>
        <w:pStyle w:val="NormalText"/>
        <w:rPr>
          <w:lang w:eastAsia="fr-CA"/>
        </w:rPr>
      </w:pPr>
    </w:p>
    <w:p w14:paraId="4E778FC3" w14:textId="77777777" w:rsidR="00027274" w:rsidRDefault="00027274">
      <w:pPr>
        <w:rPr>
          <w:rFonts w:ascii="Tahoma" w:eastAsia="Times New Roman" w:hAnsi="Tahoma"/>
          <w:sz w:val="20"/>
          <w:szCs w:val="20"/>
          <w:lang w:val="en-CA" w:eastAsia="fr-CA"/>
        </w:rPr>
      </w:pPr>
      <w:r>
        <w:rPr>
          <w:lang w:eastAsia="fr-CA"/>
        </w:rPr>
        <w:br w:type="page"/>
      </w:r>
    </w:p>
    <w:p w14:paraId="34B3D52A" w14:textId="77777777" w:rsidR="009472F8" w:rsidRPr="00044995" w:rsidRDefault="009472F8" w:rsidP="009472F8">
      <w:pPr>
        <w:pStyle w:val="Heading3"/>
        <w:rPr>
          <w:shd w:val="clear" w:color="auto" w:fill="D4D4D4"/>
          <w:lang w:val="en-US" w:eastAsia="fr-CA"/>
        </w:rPr>
      </w:pPr>
      <w:bookmarkStart w:id="12" w:name="_Toc529614014"/>
      <w:r w:rsidRPr="00044995">
        <w:rPr>
          <w:shd w:val="clear" w:color="auto" w:fill="D4D4D4"/>
          <w:lang w:val="en-US" w:eastAsia="fr-CA"/>
        </w:rPr>
        <w:lastRenderedPageBreak/>
        <w:t>Tp02TestFonctionnel003CheckOutDatePasseTesT</w:t>
      </w:r>
      <w:bookmarkEnd w:id="12"/>
    </w:p>
    <w:p w14:paraId="6932A3C0" w14:textId="41E52B93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67817" w:rsidRPr="00044995" w14:paraId="58C50C7E" w14:textId="77777777" w:rsidTr="00C67817">
        <w:tc>
          <w:tcPr>
            <w:tcW w:w="1847" w:type="dxa"/>
          </w:tcPr>
          <w:p w14:paraId="56C0F097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2DAA3A7" w14:textId="077B0263" w:rsidR="00C67817" w:rsidRPr="00190B9C" w:rsidRDefault="00190B9C" w:rsidP="00C67817">
            <w:pPr>
              <w:pStyle w:val="Table"/>
              <w:spacing w:before="120" w:after="120"/>
              <w:rPr>
                <w:lang w:val="fr-CA"/>
              </w:rPr>
            </w:pPr>
            <w:r w:rsidRPr="00190B9C">
              <w:rPr>
                <w:sz w:val="18"/>
                <w:lang w:val="fr-CA"/>
              </w:rPr>
              <w:t xml:space="preserve">Vérifier si une erreur est signalée si le champ de la date de « check-out » est dans le passé, mais le check out est </w:t>
            </w:r>
            <w:proofErr w:type="spellStart"/>
            <w:r w:rsidRPr="00190B9C">
              <w:rPr>
                <w:sz w:val="18"/>
                <w:lang w:val="fr-CA"/>
              </w:rPr>
              <w:t>ultérieure</w:t>
            </w:r>
            <w:proofErr w:type="spellEnd"/>
            <w:r w:rsidRPr="00190B9C">
              <w:rPr>
                <w:sz w:val="18"/>
                <w:lang w:val="fr-CA"/>
              </w:rPr>
              <w:t xml:space="preserve"> au check in </w:t>
            </w:r>
          </w:p>
        </w:tc>
      </w:tr>
      <w:tr w:rsidR="00C67817" w:rsidRPr="00572189" w14:paraId="4221F07E" w14:textId="77777777" w:rsidTr="00C67817">
        <w:tc>
          <w:tcPr>
            <w:tcW w:w="1847" w:type="dxa"/>
          </w:tcPr>
          <w:p w14:paraId="1A7D1AE9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4C7E2E04" w14:textId="77777777" w:rsidR="00C67817" w:rsidRPr="00C85650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1FB83356" w14:textId="77777777" w:rsidR="00C67817" w:rsidRPr="00C85650" w:rsidRDefault="00C67817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8962296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2B9C51C" w14:textId="77777777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BCB9D50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D5ECD3E" w14:textId="3B660118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8F4B2CA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E7BE58C" w14:textId="50C9F87C" w:rsidR="00C67817" w:rsidRPr="003665F0" w:rsidRDefault="00C67817" w:rsidP="00A4125E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67817" w:rsidRPr="00572189" w14:paraId="267786B7" w14:textId="77777777" w:rsidTr="00C67817">
        <w:tc>
          <w:tcPr>
            <w:tcW w:w="1847" w:type="dxa"/>
          </w:tcPr>
          <w:p w14:paraId="2B13FA4D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38761E5C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67817" w:rsidRPr="00A415C4" w14:paraId="50A8B8DA" w14:textId="77777777" w:rsidTr="00C67817">
        <w:tc>
          <w:tcPr>
            <w:tcW w:w="1847" w:type="dxa"/>
            <w:vAlign w:val="center"/>
          </w:tcPr>
          <w:p w14:paraId="5277E568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5CA8B932" w14:textId="77777777" w:rsidR="00C67817" w:rsidRDefault="00C67817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FD59B04" w14:textId="77777777" w:rsidR="00C67817" w:rsidRPr="00C9261B" w:rsidRDefault="00C36965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7" w:history="1">
              <w:r w:rsidR="00C6781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67817" w:rsidRPr="00572189" w14:paraId="49852597" w14:textId="77777777" w:rsidTr="00C67817">
        <w:tc>
          <w:tcPr>
            <w:tcW w:w="1847" w:type="dxa"/>
            <w:vAlign w:val="center"/>
          </w:tcPr>
          <w:p w14:paraId="73C85936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68135A89" w14:textId="77777777" w:rsidR="00C67817" w:rsidRPr="00D30D99" w:rsidRDefault="00C67817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67817" w:rsidRPr="00572189" w14:paraId="4E37AE4F" w14:textId="77777777" w:rsidTr="00C67817">
        <w:tc>
          <w:tcPr>
            <w:tcW w:w="1847" w:type="dxa"/>
            <w:vAlign w:val="center"/>
          </w:tcPr>
          <w:p w14:paraId="13FFFA4F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5E32641E" w14:textId="3770B2F5" w:rsidR="00C67817" w:rsidRPr="00C85650" w:rsidRDefault="00EC3FA4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</w:t>
            </w:r>
            <w:r w:rsidR="00C67817">
              <w:rPr>
                <w:sz w:val="18"/>
                <w:lang w:val="fr-CA"/>
              </w:rPr>
              <w:t xml:space="preserve">sur la page </w:t>
            </w:r>
            <w:r w:rsidR="00C67817" w:rsidRPr="003A0665">
              <w:rPr>
                <w:sz w:val="18"/>
                <w:lang w:val="fr-CA"/>
              </w:rPr>
              <w:t>«</w:t>
            </w:r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r w:rsidR="00C67817">
              <w:rPr>
                <w:sz w:val="18"/>
                <w:lang w:val="fr-CA"/>
              </w:rPr>
              <w:t>Search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C67817">
              <w:rPr>
                <w:sz w:val="18"/>
                <w:lang w:val="fr-CA"/>
              </w:rPr>
              <w:t>Hotel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r w:rsidR="00C67817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C67817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C67817" w:rsidRPr="00572189" w14:paraId="5D40D78C" w14:textId="77777777" w:rsidTr="00C67817">
        <w:tc>
          <w:tcPr>
            <w:tcW w:w="1847" w:type="dxa"/>
            <w:vAlign w:val="center"/>
          </w:tcPr>
          <w:p w14:paraId="4926FD9E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77DC65F8" w14:textId="53AAD056" w:rsidR="00C67817" w:rsidRPr="00C85650" w:rsidRDefault="00C67817" w:rsidP="001B0F59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qui sont dans le passé mais le check-in est précédent </w:t>
            </w:r>
            <w:r w:rsidR="00356D88">
              <w:rPr>
                <w:sz w:val="18"/>
                <w:lang w:val="fr-CA"/>
              </w:rPr>
              <w:t>à le</w:t>
            </w:r>
            <w:r>
              <w:rPr>
                <w:sz w:val="18"/>
                <w:lang w:val="fr-CA"/>
              </w:rPr>
              <w:t xml:space="preserve"> check-out.</w:t>
            </w:r>
          </w:p>
        </w:tc>
      </w:tr>
      <w:tr w:rsidR="00C67817" w:rsidRPr="00572189" w14:paraId="6CC7A3D6" w14:textId="77777777" w:rsidTr="00C67817">
        <w:tc>
          <w:tcPr>
            <w:tcW w:w="1847" w:type="dxa"/>
          </w:tcPr>
          <w:p w14:paraId="1B9A0AD3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7F9E08E1" w14:textId="7E265DAA" w:rsidR="00C67817" w:rsidRPr="00572189" w:rsidRDefault="009472F8" w:rsidP="009472F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3A0665">
              <w:rPr>
                <w:sz w:val="18"/>
                <w:lang w:val="fr-CA"/>
              </w:rPr>
              <w:t>e cha</w:t>
            </w:r>
            <w:r>
              <w:rPr>
                <w:sz w:val="18"/>
                <w:lang w:val="fr-CA"/>
              </w:rPr>
              <w:t>mp Date de « check-out » {01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dans le passé est accepté</w:t>
            </w:r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 xml:space="preserve">et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à la date de « check-in »</w:t>
            </w:r>
            <w:r>
              <w:rPr>
                <w:sz w:val="18"/>
                <w:lang w:val="fr-CA"/>
              </w:rPr>
              <w:t xml:space="preserve">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sur la page suivent « 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</w:t>
            </w:r>
            <w:r w:rsidRPr="003A0665">
              <w:rPr>
                <w:sz w:val="18"/>
                <w:lang w:val="fr-CA"/>
              </w:rPr>
              <w:t>.</w:t>
            </w:r>
          </w:p>
        </w:tc>
      </w:tr>
    </w:tbl>
    <w:p w14:paraId="5D9D716E" w14:textId="198652BC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</w:p>
    <w:p w14:paraId="5120C1D3" w14:textId="77777777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  <w:br w:type="page"/>
      </w:r>
    </w:p>
    <w:p w14:paraId="04E2540C" w14:textId="1A2ECB1D" w:rsidR="00DD7C2A" w:rsidRDefault="00DD7C2A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3" w:name="_Toc529614015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Test420PA4AGTP02004</w:t>
      </w:r>
      <w:bookmarkEnd w:id="13"/>
    </w:p>
    <w:p w14:paraId="04E39613" w14:textId="5BC79AEB" w:rsidR="00D93EB3" w:rsidRDefault="00DD7C2A" w:rsidP="00DD7C2A">
      <w:pPr>
        <w:pStyle w:val="Heading3"/>
        <w:rPr>
          <w:shd w:val="clear" w:color="auto" w:fill="D4D4D4"/>
          <w:lang w:eastAsia="fr-CA"/>
        </w:rPr>
      </w:pPr>
      <w:bookmarkStart w:id="14" w:name="_Toc529614016"/>
      <w:r w:rsidRPr="00DD7C2A">
        <w:rPr>
          <w:shd w:val="clear" w:color="auto" w:fill="D4D4D4"/>
          <w:lang w:eastAsia="fr-CA"/>
        </w:rPr>
        <w:t>Tp02TestFonctionnel004LieuAfficheeTest</w:t>
      </w:r>
      <w:bookmarkEnd w:id="14"/>
    </w:p>
    <w:p w14:paraId="7D9F0BCD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C5466" w:rsidRPr="00C67817" w14:paraId="7D03993B" w14:textId="77777777" w:rsidTr="00702FBF">
        <w:tc>
          <w:tcPr>
            <w:tcW w:w="1847" w:type="dxa"/>
          </w:tcPr>
          <w:p w14:paraId="55B225E9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2E653DE0" w14:textId="043A5492" w:rsidR="00CC5466" w:rsidRPr="00C67817" w:rsidRDefault="00920EC7" w:rsidP="00920EC7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20EC7">
              <w:rPr>
                <w:sz w:val="18"/>
              </w:rPr>
              <w:t>Vérifier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si</w:t>
            </w:r>
            <w:proofErr w:type="spellEnd"/>
            <w:r w:rsidRPr="00920EC7">
              <w:rPr>
                <w:sz w:val="18"/>
              </w:rPr>
              <w:t xml:space="preserve"> les </w:t>
            </w:r>
            <w:proofErr w:type="spellStart"/>
            <w:r w:rsidRPr="00920EC7">
              <w:rPr>
                <w:sz w:val="18"/>
              </w:rPr>
              <w:t>lieus</w:t>
            </w:r>
            <w:proofErr w:type="spellEnd"/>
            <w:r w:rsidRPr="00920EC7">
              <w:rPr>
                <w:sz w:val="18"/>
              </w:rPr>
              <w:t xml:space="preserve"> de la page « Select Hotel » </w:t>
            </w:r>
            <w:proofErr w:type="spellStart"/>
            <w:r w:rsidRPr="00920EC7">
              <w:rPr>
                <w:sz w:val="18"/>
              </w:rPr>
              <w:t>sont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affichés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en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fonction</w:t>
            </w:r>
            <w:proofErr w:type="spellEnd"/>
            <w:r w:rsidRPr="00920EC7">
              <w:rPr>
                <w:sz w:val="18"/>
              </w:rPr>
              <w:t xml:space="preserve"> du lieu </w:t>
            </w:r>
            <w:proofErr w:type="spellStart"/>
            <w:r w:rsidRPr="00920EC7">
              <w:rPr>
                <w:sz w:val="18"/>
              </w:rPr>
              <w:t>sélectionné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dans</w:t>
            </w:r>
            <w:proofErr w:type="spellEnd"/>
            <w:r w:rsidRPr="00920EC7">
              <w:rPr>
                <w:sz w:val="18"/>
              </w:rPr>
              <w:t xml:space="preserve"> la page «</w:t>
            </w:r>
            <w:r>
              <w:rPr>
                <w:sz w:val="18"/>
              </w:rPr>
              <w:t xml:space="preserve"> Search Hotel ».</w:t>
            </w:r>
            <w:r w:rsidR="00CC5466" w:rsidRPr="00C67817">
              <w:rPr>
                <w:sz w:val="18"/>
                <w:lang w:val="fr-CA"/>
              </w:rPr>
              <w:t xml:space="preserve"> </w:t>
            </w:r>
          </w:p>
        </w:tc>
      </w:tr>
      <w:tr w:rsidR="00CC5466" w:rsidRPr="00572189" w14:paraId="35407B9B" w14:textId="77777777" w:rsidTr="00702FBF">
        <w:tc>
          <w:tcPr>
            <w:tcW w:w="1847" w:type="dxa"/>
          </w:tcPr>
          <w:p w14:paraId="0E1A6AFE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6873DCF" w14:textId="77777777" w:rsidR="00CC5466" w:rsidRPr="00C85650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D5AF622" w14:textId="77777777" w:rsidR="00CC5466" w:rsidRPr="00C85650" w:rsidRDefault="00CC5466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15A13837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64F662DB" w14:textId="77777777" w:rsidR="00CC5466" w:rsidRDefault="00CC5466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5B3B5355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0DF8D3AD" w14:textId="08F5B463" w:rsidR="00CC5466" w:rsidRDefault="00CC5466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 w:rsidR="00920EC7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DDD47A0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C6A1B94" w14:textId="77777777" w:rsidR="00CC5466" w:rsidRDefault="00CC5466" w:rsidP="00920EC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 w:rsidR="00920EC7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DB0E96A" w14:textId="644F247A" w:rsidR="00813CE0" w:rsidRDefault="000E361A" w:rsidP="00813CE0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813CE0">
              <w:rPr>
                <w:sz w:val="18"/>
                <w:lang w:val="fr-CA"/>
              </w:rPr>
              <w:t>:</w:t>
            </w:r>
          </w:p>
          <w:p w14:paraId="4D118C4E" w14:textId="58B36548" w:rsidR="00813CE0" w:rsidRPr="003665F0" w:rsidRDefault="00813CE0" w:rsidP="00813CE0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 w:rsidR="00B560E6">
              <w:rPr>
                <w:sz w:val="18"/>
              </w:rPr>
              <w:t>Sydney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C5466" w:rsidRPr="00572189" w14:paraId="329AFC79" w14:textId="77777777" w:rsidTr="00702FBF">
        <w:tc>
          <w:tcPr>
            <w:tcW w:w="1847" w:type="dxa"/>
          </w:tcPr>
          <w:p w14:paraId="05D2B909" w14:textId="77777777" w:rsidR="00CC5466" w:rsidRPr="0025657F" w:rsidRDefault="00CC5466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00114BF1" w14:textId="77777777" w:rsidR="00CC5466" w:rsidRPr="0025657F" w:rsidRDefault="00CC5466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C5466" w:rsidRPr="001B3DF1" w14:paraId="24D8A9F3" w14:textId="77777777" w:rsidTr="00702FBF">
        <w:tc>
          <w:tcPr>
            <w:tcW w:w="1847" w:type="dxa"/>
            <w:vAlign w:val="center"/>
          </w:tcPr>
          <w:p w14:paraId="7ED46FF7" w14:textId="77777777" w:rsidR="00CC5466" w:rsidRPr="00572189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36D8658B" w14:textId="77777777" w:rsidR="00CC5466" w:rsidRDefault="00CC5466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6BC676E" w14:textId="77777777" w:rsidR="00CC5466" w:rsidRPr="00C9261B" w:rsidRDefault="00C36965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8" w:history="1">
              <w:r w:rsidR="00CC5466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C5466" w:rsidRPr="00572189" w14:paraId="7C1499C2" w14:textId="77777777" w:rsidTr="00702FBF">
        <w:tc>
          <w:tcPr>
            <w:tcW w:w="1847" w:type="dxa"/>
            <w:vAlign w:val="center"/>
          </w:tcPr>
          <w:p w14:paraId="26FC9197" w14:textId="77777777" w:rsidR="00CC5466" w:rsidRPr="00572189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426A1E2E" w14:textId="77777777" w:rsidR="00CC5466" w:rsidRPr="00D30D99" w:rsidRDefault="00CC5466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C5466" w:rsidRPr="00572189" w14:paraId="44723CE6" w14:textId="77777777" w:rsidTr="00702FBF">
        <w:tc>
          <w:tcPr>
            <w:tcW w:w="1847" w:type="dxa"/>
            <w:vAlign w:val="center"/>
          </w:tcPr>
          <w:p w14:paraId="3D5B9985" w14:textId="77777777" w:rsidR="00CC5466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7E1D4879" w14:textId="29E0E038" w:rsidR="00CC5466" w:rsidRPr="00C85650" w:rsidRDefault="00CC5466" w:rsidP="00DD0104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</w:t>
            </w:r>
            <w:r w:rsidR="00EC3FA4">
              <w:rPr>
                <w:sz w:val="18"/>
                <w:lang w:val="fr-CA"/>
              </w:rPr>
              <w:t>dans le</w:t>
            </w:r>
            <w:r>
              <w:rPr>
                <w:sz w:val="18"/>
                <w:lang w:val="fr-CA"/>
              </w:rPr>
              <w:t xml:space="preserve"> </w:t>
            </w:r>
            <w:r w:rsidR="00EC3FA4">
              <w:rPr>
                <w:sz w:val="18"/>
                <w:lang w:val="fr-CA"/>
              </w:rPr>
              <w:t xml:space="preserve">champ </w:t>
            </w:r>
            <w:r w:rsidR="00EC3FA4" w:rsidRPr="00920EC7">
              <w:rPr>
                <w:sz w:val="18"/>
              </w:rPr>
              <w:t>«</w:t>
            </w:r>
            <w:r w:rsidR="00EC3FA4">
              <w:rPr>
                <w:sz w:val="18"/>
              </w:rPr>
              <w:t xml:space="preserve"> Location </w:t>
            </w:r>
            <w:r w:rsidR="00EC3FA4" w:rsidRPr="003A0665">
              <w:rPr>
                <w:sz w:val="18"/>
                <w:lang w:val="fr-CA"/>
              </w:rPr>
              <w:t>»</w:t>
            </w:r>
            <w:r w:rsidR="00EC3FA4">
              <w:rPr>
                <w:sz w:val="18"/>
                <w:lang w:val="fr-CA"/>
              </w:rPr>
              <w:t xml:space="preserve"> </w:t>
            </w:r>
            <w:r w:rsidR="00DD0104">
              <w:rPr>
                <w:sz w:val="18"/>
                <w:lang w:val="fr-CA"/>
              </w:rPr>
              <w:t xml:space="preserve">le lieu </w:t>
            </w:r>
            <w:r w:rsidR="00EC3FA4" w:rsidRPr="00920EC7">
              <w:rPr>
                <w:sz w:val="18"/>
              </w:rPr>
              <w:t>«</w:t>
            </w:r>
            <w:r w:rsidR="00EC3FA4">
              <w:rPr>
                <w:sz w:val="18"/>
              </w:rPr>
              <w:t xml:space="preserve"> Sydney </w:t>
            </w:r>
            <w:r w:rsidR="00EC3FA4" w:rsidRPr="003A0665">
              <w:rPr>
                <w:sz w:val="18"/>
                <w:lang w:val="fr-CA"/>
              </w:rPr>
              <w:t>»</w:t>
            </w:r>
            <w:r w:rsidR="00EC3FA4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 xml:space="preserve">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CC5466" w:rsidRPr="00572189" w14:paraId="16ED1672" w14:textId="77777777" w:rsidTr="00702FBF">
        <w:tc>
          <w:tcPr>
            <w:tcW w:w="1847" w:type="dxa"/>
            <w:vAlign w:val="center"/>
          </w:tcPr>
          <w:p w14:paraId="6D970F9B" w14:textId="77777777" w:rsidR="00CC5466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573E9528" w14:textId="440D9A51" w:rsidR="00CC5466" w:rsidRPr="00C85650" w:rsidRDefault="00CC5466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 w:rsidR="00EC3FA4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</w:t>
            </w:r>
            <w:r w:rsidR="00EC3FA4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CC5466" w:rsidRPr="00572189" w14:paraId="6896E120" w14:textId="77777777" w:rsidTr="00702FBF">
        <w:tc>
          <w:tcPr>
            <w:tcW w:w="1847" w:type="dxa"/>
          </w:tcPr>
          <w:p w14:paraId="2082D102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5598F90A" w14:textId="18516026" w:rsidR="00CC5466" w:rsidRPr="00572189" w:rsidRDefault="00CC5466" w:rsidP="00DD7C2A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DD7C2A">
              <w:rPr>
                <w:sz w:val="18"/>
                <w:lang w:val="fr-CA"/>
              </w:rPr>
              <w:t>e</w:t>
            </w:r>
            <w:r w:rsidR="00920EC7" w:rsidRPr="00920EC7">
              <w:rPr>
                <w:sz w:val="18"/>
              </w:rPr>
              <w:t xml:space="preserve"> </w:t>
            </w:r>
            <w:r w:rsidR="00DD7C2A">
              <w:rPr>
                <w:sz w:val="18"/>
              </w:rPr>
              <w:t xml:space="preserve">lieu </w:t>
            </w:r>
            <w:r w:rsidR="00DD7C2A" w:rsidRPr="00920EC7">
              <w:rPr>
                <w:sz w:val="18"/>
              </w:rPr>
              <w:t>«</w:t>
            </w:r>
            <w:r w:rsidR="00DD7C2A">
              <w:rPr>
                <w:sz w:val="18"/>
              </w:rPr>
              <w:t xml:space="preserve"> Sydney </w:t>
            </w:r>
            <w:r w:rsidR="00DD7C2A" w:rsidRPr="003A0665">
              <w:rPr>
                <w:sz w:val="18"/>
                <w:lang w:val="fr-CA"/>
              </w:rPr>
              <w:t>»</w:t>
            </w:r>
            <w:r w:rsidR="00920EC7" w:rsidRPr="00920EC7">
              <w:rPr>
                <w:sz w:val="18"/>
              </w:rPr>
              <w:t xml:space="preserve"> </w:t>
            </w:r>
            <w:r w:rsidR="00DD7C2A">
              <w:rPr>
                <w:sz w:val="18"/>
              </w:rPr>
              <w:t>sur</w:t>
            </w:r>
            <w:r w:rsidR="00920EC7" w:rsidRPr="00920EC7">
              <w:rPr>
                <w:sz w:val="18"/>
              </w:rPr>
              <w:t xml:space="preserve"> la page « Select Hotel » </w:t>
            </w:r>
            <w:proofErr w:type="spellStart"/>
            <w:r w:rsidR="00920EC7" w:rsidRPr="00920EC7">
              <w:rPr>
                <w:sz w:val="18"/>
              </w:rPr>
              <w:t>sont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affichés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en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fonction</w:t>
            </w:r>
            <w:proofErr w:type="spellEnd"/>
            <w:r w:rsidR="00920EC7" w:rsidRPr="00920EC7">
              <w:rPr>
                <w:sz w:val="18"/>
              </w:rPr>
              <w:t xml:space="preserve"> du lieu </w:t>
            </w:r>
            <w:proofErr w:type="spellStart"/>
            <w:r w:rsidR="00920EC7" w:rsidRPr="00920EC7">
              <w:rPr>
                <w:sz w:val="18"/>
              </w:rPr>
              <w:t>sélectionné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dans</w:t>
            </w:r>
            <w:proofErr w:type="spellEnd"/>
            <w:r w:rsidR="00920EC7" w:rsidRPr="00920EC7">
              <w:rPr>
                <w:sz w:val="18"/>
              </w:rPr>
              <w:t xml:space="preserve"> la page «</w:t>
            </w:r>
            <w:r w:rsidR="00920EC7">
              <w:rPr>
                <w:sz w:val="18"/>
              </w:rPr>
              <w:t xml:space="preserve"> Search Hotel ».</w:t>
            </w:r>
          </w:p>
        </w:tc>
      </w:tr>
    </w:tbl>
    <w:p w14:paraId="455E7F28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2FE724A2" w14:textId="30AB7AD6" w:rsidR="00DD7C2A" w:rsidRDefault="00DD7C2A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5" w:name="_Toc529614017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Test420PA4AGTP02005</w:t>
      </w:r>
      <w:bookmarkEnd w:id="15"/>
    </w:p>
    <w:p w14:paraId="57829179" w14:textId="1DECE59F" w:rsidR="00D93EB3" w:rsidRDefault="00356D88" w:rsidP="00356D88">
      <w:pPr>
        <w:pStyle w:val="Heading3"/>
        <w:rPr>
          <w:shd w:val="clear" w:color="auto" w:fill="D4D4D4"/>
          <w:lang w:eastAsia="fr-CA"/>
        </w:rPr>
      </w:pPr>
      <w:bookmarkStart w:id="16" w:name="_Toc529614018"/>
      <w:r w:rsidRPr="00356D88">
        <w:rPr>
          <w:shd w:val="clear" w:color="auto" w:fill="D4D4D4"/>
          <w:lang w:eastAsia="fr-CA"/>
        </w:rPr>
        <w:t>Tp02TestFonctionnel005CheckInCheckOutAfficheeTest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356D88" w:rsidRPr="00C67817" w14:paraId="3F1D175E" w14:textId="77777777" w:rsidTr="00702FBF">
        <w:tc>
          <w:tcPr>
            <w:tcW w:w="1847" w:type="dxa"/>
          </w:tcPr>
          <w:p w14:paraId="25EC3841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236E5DC" w14:textId="39BD99FB" w:rsidR="00356D88" w:rsidRPr="00C67817" w:rsidRDefault="00871B30" w:rsidP="00871B30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871B30">
              <w:rPr>
                <w:sz w:val="18"/>
              </w:rPr>
              <w:t>Vérifier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si</w:t>
            </w:r>
            <w:proofErr w:type="spellEnd"/>
            <w:r w:rsidRPr="00871B30">
              <w:rPr>
                <w:sz w:val="18"/>
              </w:rPr>
              <w:t xml:space="preserve"> la date de « check-in » et la date de « check-out » </w:t>
            </w:r>
            <w:proofErr w:type="spellStart"/>
            <w:r w:rsidRPr="00871B30">
              <w:rPr>
                <w:sz w:val="18"/>
              </w:rPr>
              <w:t>sont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affichées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dans</w:t>
            </w:r>
            <w:proofErr w:type="spellEnd"/>
            <w:r w:rsidRPr="00871B30">
              <w:rPr>
                <w:sz w:val="18"/>
              </w:rPr>
              <w:t xml:space="preserve"> la page « Select Hotel » </w:t>
            </w:r>
            <w:proofErr w:type="spellStart"/>
            <w:r w:rsidRPr="00871B30">
              <w:rPr>
                <w:sz w:val="18"/>
              </w:rPr>
              <w:t>en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fonction</w:t>
            </w:r>
            <w:proofErr w:type="spellEnd"/>
            <w:r w:rsidRPr="00871B30">
              <w:rPr>
                <w:sz w:val="18"/>
              </w:rPr>
              <w:t xml:space="preserve"> des dates </w:t>
            </w:r>
            <w:proofErr w:type="spellStart"/>
            <w:r w:rsidRPr="00871B30">
              <w:rPr>
                <w:sz w:val="18"/>
              </w:rPr>
              <w:t>sélectionnées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dans</w:t>
            </w:r>
            <w:proofErr w:type="spellEnd"/>
            <w:r w:rsidRPr="00871B30">
              <w:rPr>
                <w:sz w:val="18"/>
              </w:rPr>
              <w:t xml:space="preserve"> la page « Search Hotel ».</w:t>
            </w:r>
            <w:r w:rsidR="00356D88" w:rsidRPr="00C67817">
              <w:rPr>
                <w:sz w:val="18"/>
                <w:lang w:val="fr-CA"/>
              </w:rPr>
              <w:t xml:space="preserve"> </w:t>
            </w:r>
          </w:p>
        </w:tc>
      </w:tr>
      <w:tr w:rsidR="00356D88" w:rsidRPr="00572189" w14:paraId="3FE40B20" w14:textId="77777777" w:rsidTr="00702FBF">
        <w:tc>
          <w:tcPr>
            <w:tcW w:w="1847" w:type="dxa"/>
          </w:tcPr>
          <w:p w14:paraId="5A164118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2CC2EA8" w14:textId="77777777" w:rsidR="00356D88" w:rsidRPr="00C85650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E269CF4" w14:textId="77777777" w:rsidR="00356D88" w:rsidRPr="00C85650" w:rsidRDefault="00356D8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5FFFC6" w14:textId="77777777" w:rsidR="00356D88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4FE4458A" w14:textId="77777777" w:rsidR="00356D88" w:rsidRDefault="00356D8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34CADA8" w14:textId="77777777" w:rsidR="00356D88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2FAEB670" w14:textId="77777777" w:rsidR="00356D88" w:rsidRDefault="00356D8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8FFEDC4" w14:textId="77777777" w:rsidR="00B560E6" w:rsidRDefault="00B560E6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1D5158CA" w14:textId="77777777" w:rsidR="00B560E6" w:rsidRDefault="00B560E6" w:rsidP="00B560E6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4C80D08" w14:textId="77777777" w:rsidR="00B560E6" w:rsidRDefault="00B560E6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0DB04F6F" w14:textId="5FAA9C23" w:rsidR="00B560E6" w:rsidRPr="003665F0" w:rsidRDefault="00B560E6" w:rsidP="00B560E6">
            <w:pPr>
              <w:pStyle w:val="Table"/>
              <w:spacing w:before="120" w:after="120"/>
              <w:ind w:left="360"/>
              <w:jc w:val="left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</w:tc>
      </w:tr>
      <w:tr w:rsidR="00356D88" w:rsidRPr="00572189" w14:paraId="7FB645E3" w14:textId="77777777" w:rsidTr="00702FBF">
        <w:tc>
          <w:tcPr>
            <w:tcW w:w="1847" w:type="dxa"/>
          </w:tcPr>
          <w:p w14:paraId="2A8B8E23" w14:textId="77777777" w:rsidR="00356D88" w:rsidRPr="0025657F" w:rsidRDefault="00356D8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6D8A171" w14:textId="77777777" w:rsidR="00356D88" w:rsidRPr="0025657F" w:rsidRDefault="00356D8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56D88" w:rsidRPr="001B3DF1" w14:paraId="254EED9F" w14:textId="77777777" w:rsidTr="00702FBF">
        <w:tc>
          <w:tcPr>
            <w:tcW w:w="1847" w:type="dxa"/>
            <w:vAlign w:val="center"/>
          </w:tcPr>
          <w:p w14:paraId="0EA40D81" w14:textId="77777777" w:rsidR="00356D88" w:rsidRPr="00572189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46A6C10A" w14:textId="77777777" w:rsidR="00356D88" w:rsidRDefault="00356D88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064878CC" w14:textId="77777777" w:rsidR="00356D88" w:rsidRPr="00C9261B" w:rsidRDefault="00C36965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9" w:history="1">
              <w:r w:rsidR="00356D8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56D88" w:rsidRPr="00572189" w14:paraId="1A41CAED" w14:textId="77777777" w:rsidTr="00702FBF">
        <w:tc>
          <w:tcPr>
            <w:tcW w:w="1847" w:type="dxa"/>
            <w:vAlign w:val="center"/>
          </w:tcPr>
          <w:p w14:paraId="5FFEB97D" w14:textId="77777777" w:rsidR="00356D88" w:rsidRPr="00572189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4A1ECA40" w14:textId="77777777" w:rsidR="00356D88" w:rsidRPr="00D30D99" w:rsidRDefault="00356D8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56D88" w:rsidRPr="00572189" w14:paraId="6ED72CF2" w14:textId="77777777" w:rsidTr="00702FBF">
        <w:tc>
          <w:tcPr>
            <w:tcW w:w="1847" w:type="dxa"/>
            <w:vAlign w:val="center"/>
          </w:tcPr>
          <w:p w14:paraId="6912991F" w14:textId="77777777" w:rsidR="00356D88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09892EDB" w14:textId="5952ABE5" w:rsidR="00356D88" w:rsidRPr="00C85650" w:rsidRDefault="00356D8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356D88" w:rsidRPr="00572189" w14:paraId="4EE64466" w14:textId="77777777" w:rsidTr="00702FBF">
        <w:tc>
          <w:tcPr>
            <w:tcW w:w="1847" w:type="dxa"/>
            <w:vAlign w:val="center"/>
          </w:tcPr>
          <w:p w14:paraId="4FE43241" w14:textId="77777777" w:rsidR="00356D88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0068C8A6" w14:textId="58E5E4C6" w:rsidR="00356D88" w:rsidRPr="00C85650" w:rsidRDefault="00356D88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56D88" w:rsidRPr="00572189" w14:paraId="62A894FE" w14:textId="77777777" w:rsidTr="00702FBF">
        <w:tc>
          <w:tcPr>
            <w:tcW w:w="1847" w:type="dxa"/>
          </w:tcPr>
          <w:p w14:paraId="72DACA74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E95C4B8" w14:textId="155550F4" w:rsidR="00356D88" w:rsidRPr="00572189" w:rsidRDefault="003904AE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871B30">
              <w:rPr>
                <w:sz w:val="18"/>
              </w:rPr>
              <w:t xml:space="preserve">a date de « check-in » et la date de « check-out » </w:t>
            </w:r>
            <w:proofErr w:type="spellStart"/>
            <w:r w:rsidRPr="00871B30">
              <w:rPr>
                <w:sz w:val="18"/>
              </w:rPr>
              <w:t>sont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affichées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dans</w:t>
            </w:r>
            <w:proofErr w:type="spellEnd"/>
            <w:r w:rsidRPr="00871B30">
              <w:rPr>
                <w:sz w:val="18"/>
              </w:rPr>
              <w:t xml:space="preserve"> la page « Select Hotel » </w:t>
            </w:r>
            <w:proofErr w:type="spellStart"/>
            <w:r w:rsidRPr="00871B30">
              <w:rPr>
                <w:sz w:val="18"/>
              </w:rPr>
              <w:t>en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fonction</w:t>
            </w:r>
            <w:proofErr w:type="spellEnd"/>
            <w:r w:rsidRPr="00871B30">
              <w:rPr>
                <w:sz w:val="18"/>
              </w:rPr>
              <w:t xml:space="preserve"> des dates </w:t>
            </w:r>
            <w:proofErr w:type="spellStart"/>
            <w:r w:rsidRPr="00871B30">
              <w:rPr>
                <w:sz w:val="18"/>
              </w:rPr>
              <w:t>sélectionnées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dans</w:t>
            </w:r>
            <w:proofErr w:type="spellEnd"/>
            <w:r w:rsidRPr="00871B30">
              <w:rPr>
                <w:sz w:val="18"/>
              </w:rPr>
              <w:t xml:space="preserve"> la page « Search Hotel ».</w:t>
            </w:r>
          </w:p>
        </w:tc>
      </w:tr>
    </w:tbl>
    <w:p w14:paraId="555C651B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p w14:paraId="43A62798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4ED498C0" w14:textId="5D298DF4" w:rsidR="00A94F52" w:rsidRDefault="00A94F52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7" w:name="_Toc529614019"/>
      <w:r>
        <w:rPr>
          <w:shd w:val="clear" w:color="auto" w:fill="D4D4D4"/>
          <w:lang w:eastAsia="fr-CA"/>
        </w:rPr>
        <w:lastRenderedPageBreak/>
        <w:t>Test420PA4AGTP02006</w:t>
      </w:r>
      <w:bookmarkEnd w:id="17"/>
    </w:p>
    <w:p w14:paraId="6B5786EB" w14:textId="1F38137F" w:rsidR="00D93EB3" w:rsidRDefault="00C074C9" w:rsidP="00A94F52">
      <w:pPr>
        <w:pStyle w:val="Heading3"/>
        <w:rPr>
          <w:shd w:val="clear" w:color="auto" w:fill="D4D4D4"/>
          <w:lang w:eastAsia="fr-CA"/>
        </w:rPr>
      </w:pPr>
      <w:bookmarkStart w:id="18" w:name="_Toc529614020"/>
      <w:r w:rsidRPr="00C074C9">
        <w:rPr>
          <w:shd w:val="clear" w:color="auto" w:fill="D4D4D4"/>
          <w:lang w:eastAsia="fr-CA"/>
        </w:rPr>
        <w:t>Tp02TestFonctionnel006NombreDeChambreAfficheeTest</w:t>
      </w:r>
      <w:bookmarkEnd w:id="1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074C9" w:rsidRPr="00A415C4" w14:paraId="516FEC65" w14:textId="77777777" w:rsidTr="00702FBF">
        <w:tc>
          <w:tcPr>
            <w:tcW w:w="1847" w:type="dxa"/>
          </w:tcPr>
          <w:p w14:paraId="01482811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835C268" w14:textId="3FF7AA71" w:rsidR="00C074C9" w:rsidRPr="00B560E6" w:rsidRDefault="00B560E6" w:rsidP="00B560E6">
            <w:pPr>
              <w:pStyle w:val="Table"/>
              <w:spacing w:before="120" w:after="120"/>
              <w:rPr>
                <w:lang w:val="pt-BR"/>
              </w:rPr>
            </w:pPr>
            <w:proofErr w:type="spellStart"/>
            <w:r w:rsidRPr="00B560E6">
              <w:rPr>
                <w:sz w:val="18"/>
                <w:lang w:val="pt-BR"/>
              </w:rPr>
              <w:t>Vérifier</w:t>
            </w:r>
            <w:proofErr w:type="spellEnd"/>
            <w:r w:rsidRPr="00B560E6">
              <w:rPr>
                <w:sz w:val="18"/>
                <w:lang w:val="pt-BR"/>
              </w:rPr>
              <w:t xml:space="preserve"> si </w:t>
            </w:r>
            <w:proofErr w:type="spellStart"/>
            <w:r w:rsidRPr="00B560E6">
              <w:rPr>
                <w:sz w:val="18"/>
                <w:lang w:val="pt-BR"/>
              </w:rPr>
              <w:t>le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saisies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« </w:t>
            </w:r>
            <w:proofErr w:type="spellStart"/>
            <w:r w:rsidRPr="00B560E6">
              <w:rPr>
                <w:sz w:val="18"/>
                <w:lang w:val="pt-BR"/>
              </w:rPr>
              <w:t>Select</w:t>
            </w:r>
            <w:proofErr w:type="spellEnd"/>
            <w:r w:rsidRPr="00B560E6">
              <w:rPr>
                <w:sz w:val="18"/>
                <w:lang w:val="pt-BR"/>
              </w:rPr>
              <w:t xml:space="preserve"> Hotel » est </w:t>
            </w:r>
            <w:proofErr w:type="spellStart"/>
            <w:r w:rsidRPr="00B560E6">
              <w:rPr>
                <w:sz w:val="18"/>
                <w:lang w:val="pt-BR"/>
              </w:rPr>
              <w:t>identique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au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sélectionnées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de « </w:t>
            </w:r>
            <w:proofErr w:type="spellStart"/>
            <w:r w:rsidRPr="00B560E6">
              <w:rPr>
                <w:sz w:val="18"/>
                <w:lang w:val="pt-BR"/>
              </w:rPr>
              <w:t>Search</w:t>
            </w:r>
            <w:proofErr w:type="spellEnd"/>
            <w:r w:rsidRPr="00B560E6">
              <w:rPr>
                <w:sz w:val="18"/>
                <w:lang w:val="pt-BR"/>
              </w:rPr>
              <w:t xml:space="preserve"> Hotel ». </w:t>
            </w:r>
          </w:p>
        </w:tc>
      </w:tr>
      <w:tr w:rsidR="00C074C9" w:rsidRPr="00572189" w14:paraId="767D1C03" w14:textId="77777777" w:rsidTr="00702FBF">
        <w:tc>
          <w:tcPr>
            <w:tcW w:w="1847" w:type="dxa"/>
          </w:tcPr>
          <w:p w14:paraId="4DCCB11D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40B377E2" w14:textId="77777777" w:rsidR="00C074C9" w:rsidRPr="00C85650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400AE47B" w14:textId="77777777" w:rsidR="00C074C9" w:rsidRPr="00C85650" w:rsidRDefault="00C074C9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CEC122E" w14:textId="77777777" w:rsidR="00C074C9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07826434" w14:textId="77777777" w:rsidR="00C074C9" w:rsidRDefault="00C074C9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304ACB2D" w14:textId="77777777" w:rsidR="00C074C9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40613E3C" w14:textId="77777777" w:rsidR="00C074C9" w:rsidRDefault="00C074C9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235E9663" w14:textId="77777777" w:rsidR="00B560E6" w:rsidRDefault="00B560E6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AB0CE8A" w14:textId="7EBC0D5B" w:rsidR="00B560E6" w:rsidRDefault="00B560E6" w:rsidP="00B560E6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0E57E9F7" w14:textId="77777777" w:rsidR="00B560E6" w:rsidRDefault="00B560E6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62174E11" w14:textId="5DB753E3" w:rsidR="00B560E6" w:rsidRDefault="00B560E6" w:rsidP="00B560E6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D1A1D48" w14:textId="1E6164D6" w:rsidR="00B560E6" w:rsidRPr="00B560E6" w:rsidRDefault="00B560E6" w:rsidP="006D1EBE">
            <w:pPr>
              <w:pStyle w:val="Table"/>
              <w:numPr>
                <w:ilvl w:val="0"/>
                <w:numId w:val="39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4AD8B3F8" w14:textId="1783CDAC" w:rsidR="00C074C9" w:rsidRPr="003665F0" w:rsidRDefault="00B560E6" w:rsidP="00B560E6">
            <w:pPr>
              <w:pStyle w:val="Table"/>
              <w:spacing w:before="120" w:after="120"/>
              <w:ind w:left="360"/>
              <w:jc w:val="left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C074C9" w:rsidRPr="00572189" w14:paraId="7E23583D" w14:textId="77777777" w:rsidTr="00702FBF">
        <w:tc>
          <w:tcPr>
            <w:tcW w:w="1847" w:type="dxa"/>
          </w:tcPr>
          <w:p w14:paraId="38A8A703" w14:textId="77777777" w:rsidR="00C074C9" w:rsidRPr="0025657F" w:rsidRDefault="00C074C9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391BE4BF" w14:textId="77777777" w:rsidR="00C074C9" w:rsidRPr="0025657F" w:rsidRDefault="00C074C9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074C9" w:rsidRPr="001B3DF1" w14:paraId="401AC62F" w14:textId="77777777" w:rsidTr="00702FBF">
        <w:tc>
          <w:tcPr>
            <w:tcW w:w="1847" w:type="dxa"/>
            <w:vAlign w:val="center"/>
          </w:tcPr>
          <w:p w14:paraId="2CFD08BC" w14:textId="77777777" w:rsidR="00C074C9" w:rsidRPr="0057218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0244CF6B" w14:textId="77777777" w:rsidR="00C074C9" w:rsidRDefault="00C074C9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4D5FB6A" w14:textId="77777777" w:rsidR="00C074C9" w:rsidRPr="00C9261B" w:rsidRDefault="00C36965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0" w:history="1">
              <w:r w:rsidR="00C074C9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074C9" w:rsidRPr="00572189" w14:paraId="1F81F434" w14:textId="77777777" w:rsidTr="00702FBF">
        <w:tc>
          <w:tcPr>
            <w:tcW w:w="1847" w:type="dxa"/>
            <w:vAlign w:val="center"/>
          </w:tcPr>
          <w:p w14:paraId="5E31DE27" w14:textId="77777777" w:rsidR="00C074C9" w:rsidRPr="0057218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3A245948" w14:textId="77777777" w:rsidR="00C074C9" w:rsidRPr="00D30D99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074C9" w:rsidRPr="00572189" w14:paraId="5957439A" w14:textId="77777777" w:rsidTr="00702FBF">
        <w:tc>
          <w:tcPr>
            <w:tcW w:w="1847" w:type="dxa"/>
            <w:vAlign w:val="center"/>
          </w:tcPr>
          <w:p w14:paraId="57822896" w14:textId="77777777" w:rsidR="00C074C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375BD716" w14:textId="77777777" w:rsidR="00C074C9" w:rsidRPr="00C85650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B560E6" w:rsidRPr="00572189" w14:paraId="6B3AB813" w14:textId="77777777" w:rsidTr="00702FBF">
        <w:tc>
          <w:tcPr>
            <w:tcW w:w="1847" w:type="dxa"/>
            <w:vAlign w:val="center"/>
          </w:tcPr>
          <w:p w14:paraId="7A91403C" w14:textId="042CEAA8" w:rsidR="00B560E6" w:rsidRDefault="00B560E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315A2B45" w14:textId="5A18B578" w:rsidR="00B560E6" w:rsidRDefault="00B560E6" w:rsidP="00B560E6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C074C9" w:rsidRPr="00572189" w14:paraId="251E7F44" w14:textId="77777777" w:rsidTr="00702FBF">
        <w:tc>
          <w:tcPr>
            <w:tcW w:w="1847" w:type="dxa"/>
            <w:vAlign w:val="center"/>
          </w:tcPr>
          <w:p w14:paraId="03C95845" w14:textId="1D2088CD" w:rsidR="00C074C9" w:rsidRDefault="00B560E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vAlign w:val="center"/>
          </w:tcPr>
          <w:p w14:paraId="5E4C0311" w14:textId="77777777" w:rsidR="00C074C9" w:rsidRPr="00C85650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C074C9" w:rsidRPr="00A415C4" w14:paraId="7EAE32C2" w14:textId="77777777" w:rsidTr="00702FBF">
        <w:tc>
          <w:tcPr>
            <w:tcW w:w="1847" w:type="dxa"/>
          </w:tcPr>
          <w:p w14:paraId="1E05103F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34D11BC" w14:textId="6742AC37" w:rsidR="00C074C9" w:rsidRPr="00572189" w:rsidRDefault="00B560E6" w:rsidP="00B560E6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pt-BR"/>
              </w:rPr>
              <w:t>L</w:t>
            </w:r>
            <w:r w:rsidRPr="00B560E6">
              <w:rPr>
                <w:sz w:val="18"/>
                <w:lang w:val="pt-BR"/>
              </w:rPr>
              <w:t xml:space="preserve">e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« </w:t>
            </w:r>
            <w:proofErr w:type="spellStart"/>
            <w:r w:rsidRPr="00B560E6">
              <w:rPr>
                <w:sz w:val="18"/>
                <w:lang w:val="pt-BR"/>
              </w:rPr>
              <w:t>Select</w:t>
            </w:r>
            <w:proofErr w:type="spellEnd"/>
            <w:r w:rsidRPr="00B560E6">
              <w:rPr>
                <w:sz w:val="18"/>
                <w:lang w:val="pt-BR"/>
              </w:rPr>
              <w:t xml:space="preserve"> Hotel » </w:t>
            </w:r>
            <w:proofErr w:type="spellStart"/>
            <w:r>
              <w:rPr>
                <w:sz w:val="18"/>
                <w:lang w:val="pt-BR"/>
              </w:rPr>
              <w:t>sont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identique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au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sélectionnées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de « </w:t>
            </w:r>
            <w:proofErr w:type="spellStart"/>
            <w:r w:rsidRPr="00B560E6">
              <w:rPr>
                <w:sz w:val="18"/>
                <w:lang w:val="pt-BR"/>
              </w:rPr>
              <w:t>Search</w:t>
            </w:r>
            <w:proofErr w:type="spellEnd"/>
            <w:r w:rsidRPr="00B560E6">
              <w:rPr>
                <w:sz w:val="18"/>
                <w:lang w:val="pt-BR"/>
              </w:rPr>
              <w:t xml:space="preserve"> Hotel »</w:t>
            </w:r>
            <w:r>
              <w:rPr>
                <w:sz w:val="18"/>
                <w:lang w:val="pt-BR"/>
              </w:rPr>
              <w:t xml:space="preserve"> {2 – </w:t>
            </w:r>
            <w:proofErr w:type="spellStart"/>
            <w:r>
              <w:rPr>
                <w:sz w:val="18"/>
                <w:lang w:val="pt-BR"/>
              </w:rPr>
              <w:t>Two</w:t>
            </w:r>
            <w:proofErr w:type="spellEnd"/>
            <w:r>
              <w:rPr>
                <w:sz w:val="18"/>
                <w:lang w:val="pt-BR"/>
              </w:rPr>
              <w:t xml:space="preserve">} et {2 </w:t>
            </w:r>
            <w:proofErr w:type="spellStart"/>
            <w:r>
              <w:rPr>
                <w:sz w:val="18"/>
                <w:lang w:val="pt-BR"/>
              </w:rPr>
              <w:t>Rooms</w:t>
            </w:r>
            <w:proofErr w:type="spellEnd"/>
            <w:r>
              <w:rPr>
                <w:sz w:val="18"/>
                <w:lang w:val="pt-BR"/>
              </w:rPr>
              <w:t>}</w:t>
            </w:r>
            <w:r w:rsidRPr="00B560E6">
              <w:rPr>
                <w:sz w:val="18"/>
                <w:lang w:val="pt-BR"/>
              </w:rPr>
              <w:t>.</w:t>
            </w:r>
          </w:p>
        </w:tc>
      </w:tr>
    </w:tbl>
    <w:p w14:paraId="29A26D1E" w14:textId="77777777" w:rsidR="00400073" w:rsidRPr="00B560E6" w:rsidRDefault="00400073" w:rsidP="00400073">
      <w:pPr>
        <w:pStyle w:val="NormalText"/>
        <w:rPr>
          <w:lang w:val="pt-BR" w:eastAsia="fr-CA"/>
        </w:rPr>
      </w:pPr>
    </w:p>
    <w:p w14:paraId="59F90418" w14:textId="77777777" w:rsidR="00400073" w:rsidRPr="00B560E6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B560E6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03D5D40E" w14:textId="1EC1C170" w:rsidR="00AB0550" w:rsidRDefault="00AB0550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9" w:name="_Toc529614021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Test420PA4AGTP02007</w:t>
      </w:r>
      <w:bookmarkEnd w:id="19"/>
    </w:p>
    <w:p w14:paraId="19017B08" w14:textId="4771B9CA" w:rsidR="00D93EB3" w:rsidRDefault="00AB0550" w:rsidP="00AB0550">
      <w:pPr>
        <w:pStyle w:val="Heading3"/>
        <w:rPr>
          <w:shd w:val="clear" w:color="auto" w:fill="D4D4D4"/>
          <w:lang w:eastAsia="fr-CA"/>
        </w:rPr>
      </w:pPr>
      <w:bookmarkStart w:id="20" w:name="_Toc529614022"/>
      <w:r w:rsidRPr="00AB0550">
        <w:rPr>
          <w:shd w:val="clear" w:color="auto" w:fill="D4D4D4"/>
          <w:lang w:eastAsia="fr-CA"/>
        </w:rPr>
        <w:t>Tp02TestFonctionnel007TypeDeChambreTest</w:t>
      </w:r>
      <w:bookmarkEnd w:id="20"/>
    </w:p>
    <w:p w14:paraId="1A9948C5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022FB8" w:rsidRPr="00A415C4" w14:paraId="0144E554" w14:textId="77777777" w:rsidTr="00702FBF">
        <w:tc>
          <w:tcPr>
            <w:tcW w:w="1847" w:type="dxa"/>
          </w:tcPr>
          <w:p w14:paraId="50EDC9B7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D604506" w14:textId="16A19CF2" w:rsidR="00022FB8" w:rsidRPr="00C84497" w:rsidRDefault="0029321E" w:rsidP="0029321E">
            <w:pPr>
              <w:pStyle w:val="Table"/>
              <w:spacing w:before="120" w:after="120"/>
              <w:rPr>
                <w:lang w:val="fr-CA"/>
              </w:rPr>
            </w:pPr>
            <w:r w:rsidRPr="0029321E">
              <w:rPr>
                <w:sz w:val="18"/>
                <w:lang w:val="fr-CA"/>
              </w:rPr>
              <w:t xml:space="preserve">Vérifier si le type de chambre sélectionné dans la page « Select </w:t>
            </w:r>
            <w:proofErr w:type="spellStart"/>
            <w:r w:rsidRPr="0029321E">
              <w:rPr>
                <w:sz w:val="18"/>
                <w:lang w:val="fr-CA"/>
              </w:rPr>
              <w:t>Hotel</w:t>
            </w:r>
            <w:proofErr w:type="spellEnd"/>
            <w:r w:rsidRPr="0029321E">
              <w:rPr>
                <w:sz w:val="18"/>
                <w:lang w:val="fr-CA"/>
              </w:rPr>
              <w:t xml:space="preserve"> » est identique au type de chambre sélectionné</w:t>
            </w:r>
            <w:r>
              <w:rPr>
                <w:sz w:val="18"/>
                <w:lang w:val="fr-CA"/>
              </w:rPr>
              <w:t xml:space="preserve"> dans la page 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».</w:t>
            </w:r>
            <w:r w:rsidR="00022FB8"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022FB8" w:rsidRPr="00572189" w14:paraId="2EC0C7B1" w14:textId="77777777" w:rsidTr="00702FBF">
        <w:tc>
          <w:tcPr>
            <w:tcW w:w="1847" w:type="dxa"/>
          </w:tcPr>
          <w:p w14:paraId="4B1E7B71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6B72732B" w14:textId="77777777" w:rsidR="00022FB8" w:rsidRPr="00C85650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0B92B1D" w14:textId="77777777" w:rsidR="00022FB8" w:rsidRPr="00C85650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B7BFFD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764D3F8C" w14:textId="77777777" w:rsidR="00022FB8" w:rsidRDefault="00022FB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C8BDAC5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C54633F" w14:textId="77777777" w:rsidR="00022FB8" w:rsidRDefault="00022FB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7C70641D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7EBDB307" w14:textId="77777777" w:rsidR="00022FB8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E8A158B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22695508" w14:textId="77777777" w:rsidR="00022FB8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33B4DB3B" w14:textId="037CD419" w:rsidR="00893648" w:rsidRDefault="00893648" w:rsidP="00893648">
            <w:pPr>
              <w:pStyle w:val="Table"/>
              <w:numPr>
                <w:ilvl w:val="0"/>
                <w:numId w:val="40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2C9A5E5D" w14:textId="24329CDC" w:rsidR="00893648" w:rsidRPr="00893648" w:rsidRDefault="00893648" w:rsidP="00893648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7C139F74" w14:textId="3922E2BD" w:rsidR="00C84497" w:rsidRPr="00B560E6" w:rsidRDefault="00C84497" w:rsidP="00893648">
            <w:pPr>
              <w:pStyle w:val="Table"/>
              <w:numPr>
                <w:ilvl w:val="0"/>
                <w:numId w:val="40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3627C517" w14:textId="44B85839" w:rsidR="00022FB8" w:rsidRPr="003665F0" w:rsidRDefault="00C84497" w:rsidP="00893648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022FB8" w:rsidRPr="00572189" w14:paraId="6268B362" w14:textId="77777777" w:rsidTr="00702FBF">
        <w:tc>
          <w:tcPr>
            <w:tcW w:w="1847" w:type="dxa"/>
          </w:tcPr>
          <w:p w14:paraId="34B99DF4" w14:textId="77777777" w:rsidR="00022FB8" w:rsidRPr="0025657F" w:rsidRDefault="00022FB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FED6C83" w14:textId="77777777" w:rsidR="00022FB8" w:rsidRPr="0025657F" w:rsidRDefault="00022FB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022FB8" w:rsidRPr="001B3DF1" w14:paraId="2871E394" w14:textId="77777777" w:rsidTr="00702FBF">
        <w:tc>
          <w:tcPr>
            <w:tcW w:w="1847" w:type="dxa"/>
            <w:vAlign w:val="center"/>
          </w:tcPr>
          <w:p w14:paraId="65B68F9D" w14:textId="77777777" w:rsidR="00022FB8" w:rsidRPr="00572189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27B07226" w14:textId="77777777" w:rsidR="00022FB8" w:rsidRDefault="00022FB8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3717D5CD" w14:textId="77777777" w:rsidR="00022FB8" w:rsidRPr="00C9261B" w:rsidRDefault="00C36965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1" w:history="1">
              <w:r w:rsidR="00022FB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022FB8" w:rsidRPr="00572189" w14:paraId="3CD3B195" w14:textId="77777777" w:rsidTr="00702FBF">
        <w:tc>
          <w:tcPr>
            <w:tcW w:w="1847" w:type="dxa"/>
            <w:vAlign w:val="center"/>
          </w:tcPr>
          <w:p w14:paraId="343470E5" w14:textId="77777777" w:rsidR="00022FB8" w:rsidRPr="00572189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5ADBC9A5" w14:textId="77777777" w:rsidR="00022FB8" w:rsidRPr="00D30D99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022FB8" w:rsidRPr="00572189" w14:paraId="662F2A9F" w14:textId="77777777" w:rsidTr="00702FBF">
        <w:tc>
          <w:tcPr>
            <w:tcW w:w="1847" w:type="dxa"/>
            <w:vAlign w:val="center"/>
          </w:tcPr>
          <w:p w14:paraId="20507786" w14:textId="77777777" w:rsidR="00022FB8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4A0613B7" w14:textId="77777777" w:rsidR="00022FB8" w:rsidRPr="00C85650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893648" w:rsidRPr="00572189" w14:paraId="0F38D094" w14:textId="77777777" w:rsidTr="00702FBF">
        <w:tc>
          <w:tcPr>
            <w:tcW w:w="1847" w:type="dxa"/>
            <w:vAlign w:val="center"/>
          </w:tcPr>
          <w:p w14:paraId="04F9C8D2" w14:textId="11A684BA" w:rsidR="0089364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7D99C573" w14:textId="68ED8396" w:rsidR="00893648" w:rsidRDefault="00893648" w:rsidP="00A253A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022FB8" w:rsidRPr="00572189" w14:paraId="6C5BE6E6" w14:textId="77777777" w:rsidTr="00702FBF">
        <w:tc>
          <w:tcPr>
            <w:tcW w:w="1847" w:type="dxa"/>
            <w:vAlign w:val="center"/>
          </w:tcPr>
          <w:p w14:paraId="3A82F91E" w14:textId="45E3C820" w:rsidR="00022FB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vAlign w:val="center"/>
          </w:tcPr>
          <w:p w14:paraId="4D9BC831" w14:textId="77777777" w:rsidR="00022FB8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022FB8" w:rsidRPr="00572189" w14:paraId="0FF2EF91" w14:textId="77777777" w:rsidTr="00702FBF">
        <w:tc>
          <w:tcPr>
            <w:tcW w:w="1847" w:type="dxa"/>
            <w:vAlign w:val="center"/>
          </w:tcPr>
          <w:p w14:paraId="1CB6035D" w14:textId="52E17041" w:rsidR="00022FB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vAlign w:val="center"/>
          </w:tcPr>
          <w:p w14:paraId="0DABB95D" w14:textId="77777777" w:rsidR="00022FB8" w:rsidRPr="00C85650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022FB8" w:rsidRPr="00A415C4" w14:paraId="43CE3BF8" w14:textId="77777777" w:rsidTr="00702FBF">
        <w:tc>
          <w:tcPr>
            <w:tcW w:w="1847" w:type="dxa"/>
          </w:tcPr>
          <w:p w14:paraId="75DD4BCA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5B1747A" w14:textId="67B87CDF" w:rsidR="00022FB8" w:rsidRPr="00572189" w:rsidRDefault="00A253A7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29321E">
              <w:rPr>
                <w:sz w:val="18"/>
                <w:lang w:val="fr-CA"/>
              </w:rPr>
              <w:t xml:space="preserve">e type de chambre sélectionné dans la page « Select </w:t>
            </w:r>
            <w:proofErr w:type="spellStart"/>
            <w:r w:rsidRPr="0029321E">
              <w:rPr>
                <w:sz w:val="18"/>
                <w:lang w:val="fr-CA"/>
              </w:rPr>
              <w:t>Hotel</w:t>
            </w:r>
            <w:proofErr w:type="spellEnd"/>
            <w:r w:rsidRPr="0029321E">
              <w:rPr>
                <w:sz w:val="18"/>
                <w:lang w:val="fr-CA"/>
              </w:rPr>
              <w:t xml:space="preserve"> » est identique au type de chambre sélectionné</w:t>
            </w:r>
            <w:r>
              <w:rPr>
                <w:sz w:val="18"/>
                <w:lang w:val="fr-CA"/>
              </w:rPr>
              <w:t xml:space="preserve"> dans la page 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</w:t>
            </w:r>
            <w:r w:rsidR="00022FB8" w:rsidRPr="00A253A7">
              <w:rPr>
                <w:sz w:val="18"/>
                <w:lang w:val="fr-CA"/>
              </w:rPr>
              <w:t>.</w:t>
            </w:r>
          </w:p>
        </w:tc>
      </w:tr>
    </w:tbl>
    <w:p w14:paraId="194A8643" w14:textId="77777777" w:rsidR="00400073" w:rsidRPr="00A253A7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A253A7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567EA4E1" w14:textId="6A79529B" w:rsidR="00D824F4" w:rsidRDefault="00D824F4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1" w:name="_Toc529614023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Test420PA4AGTP02008</w:t>
      </w:r>
      <w:bookmarkEnd w:id="21"/>
    </w:p>
    <w:p w14:paraId="58EB1B26" w14:textId="472880B9" w:rsidR="006154D7" w:rsidRDefault="006154D7" w:rsidP="006154D7">
      <w:pPr>
        <w:pStyle w:val="Heading3"/>
        <w:rPr>
          <w:shd w:val="clear" w:color="auto" w:fill="D4D4D4"/>
          <w:lang w:eastAsia="fr-CA"/>
        </w:rPr>
      </w:pPr>
      <w:bookmarkStart w:id="22" w:name="_Toc529614024"/>
      <w:r w:rsidRPr="00D824F4">
        <w:rPr>
          <w:shd w:val="clear" w:color="auto" w:fill="D4D4D4"/>
          <w:lang w:eastAsia="fr-CA"/>
        </w:rPr>
        <w:t>Tp02TestFonctionnel008PrixTotal</w:t>
      </w:r>
      <w:r w:rsidR="003661CA">
        <w:rPr>
          <w:shd w:val="clear" w:color="auto" w:fill="D4D4D4"/>
          <w:lang w:eastAsia="fr-CA"/>
        </w:rPr>
        <w:t>2</w:t>
      </w:r>
      <w:r>
        <w:rPr>
          <w:shd w:val="clear" w:color="auto" w:fill="D4D4D4"/>
          <w:lang w:eastAsia="fr-CA"/>
        </w:rPr>
        <w:t>CHAMBRE</w:t>
      </w:r>
      <w:r w:rsidRPr="00D824F4">
        <w:rPr>
          <w:shd w:val="clear" w:color="auto" w:fill="D4D4D4"/>
          <w:lang w:eastAsia="fr-CA"/>
        </w:rPr>
        <w:t>Test</w:t>
      </w:r>
      <w:bookmarkEnd w:id="2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4269"/>
        <w:gridCol w:w="1002"/>
        <w:gridCol w:w="2124"/>
      </w:tblGrid>
      <w:tr w:rsidR="006154D7" w:rsidRPr="00A415C4" w14:paraId="583B894D" w14:textId="77777777" w:rsidTr="004E0B0B">
        <w:tc>
          <w:tcPr>
            <w:tcW w:w="1847" w:type="dxa"/>
          </w:tcPr>
          <w:p w14:paraId="4E7D7278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  <w:gridSpan w:val="3"/>
          </w:tcPr>
          <w:p w14:paraId="3D9D547D" w14:textId="77777777" w:rsidR="006154D7" w:rsidRDefault="006154D7" w:rsidP="004E0B0B">
            <w:pPr>
              <w:pStyle w:val="Table"/>
              <w:spacing w:before="120" w:after="120"/>
              <w:rPr>
                <w:sz w:val="18"/>
              </w:rPr>
            </w:pPr>
            <w:proofErr w:type="spellStart"/>
            <w:r w:rsidRPr="00D824F4">
              <w:rPr>
                <w:sz w:val="18"/>
              </w:rPr>
              <w:t>Vérifier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si</w:t>
            </w:r>
            <w:proofErr w:type="spellEnd"/>
            <w:r w:rsidRPr="00D824F4">
              <w:rPr>
                <w:sz w:val="18"/>
              </w:rPr>
              <w:t xml:space="preserve"> le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 w:rsidRPr="00D824F4">
              <w:rPr>
                <w:sz w:val="18"/>
              </w:rPr>
              <w:t>est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 </w:t>
            </w:r>
          </w:p>
          <w:p w14:paraId="57BF12A8" w14:textId="77777777" w:rsidR="006154D7" w:rsidRPr="00D824F4" w:rsidRDefault="006154D7" w:rsidP="004E0B0B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total (</w:t>
            </w:r>
            <w:proofErr w:type="spellStart"/>
            <w:r w:rsidRPr="0093023A">
              <w:rPr>
                <w:i/>
                <w:sz w:val="18"/>
                <w:lang w:val="pt-BR"/>
              </w:rPr>
              <w:t>hors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taxes) = (</w:t>
            </w: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à </w:t>
            </w:r>
            <w:proofErr w:type="spellStart"/>
            <w:r w:rsidRPr="0093023A">
              <w:rPr>
                <w:i/>
                <w:sz w:val="18"/>
                <w:lang w:val="pt-BR"/>
              </w:rPr>
              <w:t>la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</w:t>
            </w:r>
            <w:proofErr w:type="spellStart"/>
            <w:r w:rsidRPr="0093023A">
              <w:rPr>
                <w:i/>
                <w:sz w:val="18"/>
                <w:lang w:val="pt-BR"/>
              </w:rPr>
              <w:t>nuit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</w:t>
            </w:r>
            <w:proofErr w:type="spellStart"/>
            <w:r w:rsidRPr="0093023A">
              <w:rPr>
                <w:i/>
                <w:sz w:val="18"/>
                <w:lang w:val="pt-BR"/>
              </w:rPr>
              <w:t>nuits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chambres)</w:t>
            </w:r>
            <w:r>
              <w:rPr>
                <w:i/>
                <w:sz w:val="18"/>
                <w:lang w:val="pt-BR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6154D7" w:rsidRPr="00572189" w14:paraId="71EDF083" w14:textId="77777777" w:rsidTr="004E0B0B">
        <w:tc>
          <w:tcPr>
            <w:tcW w:w="1847" w:type="dxa"/>
          </w:tcPr>
          <w:p w14:paraId="7F0F39BE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  <w:gridSpan w:val="3"/>
          </w:tcPr>
          <w:p w14:paraId="06272803" w14:textId="77777777" w:rsidR="006154D7" w:rsidRPr="00C85650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736A37A" w14:textId="77777777" w:rsidR="006154D7" w:rsidRPr="00C85650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62A557C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511E71E7" w14:textId="77777777" w:rsidR="006154D7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8048E80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01DB8757" w14:textId="77777777" w:rsidR="006154D7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DE3C8FB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6A21DC1" w14:textId="77777777" w:rsidR="006154D7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45C340E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045C6BE" w14:textId="77777777" w:rsidR="006154D7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7FE62FB3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3CC0ED93" w14:textId="77777777" w:rsidR="006154D7" w:rsidRPr="00893648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066EA81" w14:textId="77777777" w:rsidR="006154D7" w:rsidRPr="00B560E6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173F495B" w14:textId="77777777" w:rsidR="006154D7" w:rsidRPr="003665F0" w:rsidRDefault="006154D7" w:rsidP="004E0B0B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6154D7" w:rsidRPr="00572189" w14:paraId="5CBE05CA" w14:textId="77777777" w:rsidTr="004E0B0B">
        <w:tc>
          <w:tcPr>
            <w:tcW w:w="1847" w:type="dxa"/>
          </w:tcPr>
          <w:p w14:paraId="5030C43B" w14:textId="77777777" w:rsidR="006154D7" w:rsidRPr="0025657F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  <w:gridSpan w:val="3"/>
          </w:tcPr>
          <w:p w14:paraId="79E4E1F9" w14:textId="77777777" w:rsidR="006154D7" w:rsidRPr="0025657F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154D7" w:rsidRPr="001B3DF1" w14:paraId="7F3CCACB" w14:textId="77777777" w:rsidTr="004E0B0B">
        <w:tc>
          <w:tcPr>
            <w:tcW w:w="1847" w:type="dxa"/>
            <w:vAlign w:val="center"/>
          </w:tcPr>
          <w:p w14:paraId="00F10BCD" w14:textId="77777777" w:rsidR="006154D7" w:rsidRPr="0057218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gridSpan w:val="3"/>
            <w:vAlign w:val="center"/>
          </w:tcPr>
          <w:p w14:paraId="3A5E5CCA" w14:textId="77777777" w:rsidR="006154D7" w:rsidRDefault="006154D7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11A7664" w14:textId="77777777" w:rsidR="006154D7" w:rsidRPr="00C9261B" w:rsidRDefault="00C36965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2" w:history="1">
              <w:r w:rsidR="006154D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154D7" w:rsidRPr="00572189" w14:paraId="2695F5AD" w14:textId="77777777" w:rsidTr="004E0B0B">
        <w:tc>
          <w:tcPr>
            <w:tcW w:w="1847" w:type="dxa"/>
            <w:vAlign w:val="center"/>
          </w:tcPr>
          <w:p w14:paraId="5A3CC03C" w14:textId="77777777" w:rsidR="006154D7" w:rsidRPr="0057218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gridSpan w:val="3"/>
            <w:vAlign w:val="center"/>
          </w:tcPr>
          <w:p w14:paraId="67A7AC9D" w14:textId="77777777" w:rsidR="006154D7" w:rsidRPr="00D30D99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154D7" w:rsidRPr="00572189" w14:paraId="7BF53F16" w14:textId="77777777" w:rsidTr="004E0B0B">
        <w:tc>
          <w:tcPr>
            <w:tcW w:w="1847" w:type="dxa"/>
            <w:vAlign w:val="center"/>
          </w:tcPr>
          <w:p w14:paraId="61FEC43D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gridSpan w:val="3"/>
            <w:vAlign w:val="center"/>
          </w:tcPr>
          <w:p w14:paraId="05BB4290" w14:textId="77777777" w:rsidR="006154D7" w:rsidRPr="00C85650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6154D7" w:rsidRPr="00572189" w14:paraId="1825CCFD" w14:textId="77777777" w:rsidTr="004E0B0B">
        <w:tc>
          <w:tcPr>
            <w:tcW w:w="1847" w:type="dxa"/>
            <w:vAlign w:val="center"/>
          </w:tcPr>
          <w:p w14:paraId="0A8238B7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gridSpan w:val="3"/>
            <w:vAlign w:val="center"/>
          </w:tcPr>
          <w:p w14:paraId="40C67290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154D7" w:rsidRPr="00572189" w14:paraId="70833E26" w14:textId="77777777" w:rsidTr="004E0B0B">
        <w:tc>
          <w:tcPr>
            <w:tcW w:w="1847" w:type="dxa"/>
            <w:vAlign w:val="center"/>
          </w:tcPr>
          <w:p w14:paraId="7D35D51B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gridSpan w:val="3"/>
            <w:vAlign w:val="center"/>
          </w:tcPr>
          <w:p w14:paraId="153D6CCA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154D7" w:rsidRPr="00572189" w14:paraId="0459BCDC" w14:textId="77777777" w:rsidTr="004E0B0B">
        <w:tc>
          <w:tcPr>
            <w:tcW w:w="1847" w:type="dxa"/>
            <w:vAlign w:val="center"/>
          </w:tcPr>
          <w:p w14:paraId="75F41D8E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gridSpan w:val="3"/>
            <w:vAlign w:val="center"/>
          </w:tcPr>
          <w:p w14:paraId="311EC434" w14:textId="77777777" w:rsidR="006154D7" w:rsidRPr="00C85650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6154D7" w:rsidRPr="00A253A7" w14:paraId="2F089E1B" w14:textId="77777777" w:rsidTr="004E0B0B">
        <w:tc>
          <w:tcPr>
            <w:tcW w:w="1847" w:type="dxa"/>
          </w:tcPr>
          <w:p w14:paraId="01AEFFB8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  <w:gridSpan w:val="3"/>
          </w:tcPr>
          <w:p w14:paraId="3194E75F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387D03D4" w14:textId="77777777" w:rsidR="006154D7" w:rsidRPr="00572189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(2 chambres)</w:t>
            </w:r>
          </w:p>
        </w:tc>
      </w:tr>
      <w:tr w:rsidR="006154D7" w:rsidRPr="00A253A7" w14:paraId="216D909A" w14:textId="77777777" w:rsidTr="004E0B0B">
        <w:tc>
          <w:tcPr>
            <w:tcW w:w="1847" w:type="dxa"/>
          </w:tcPr>
          <w:p w14:paraId="78A62D39" w14:textId="77777777" w:rsidR="006154D7" w:rsidRPr="0025657F" w:rsidRDefault="006154D7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395" w:type="dxa"/>
            <w:gridSpan w:val="3"/>
          </w:tcPr>
          <w:p w14:paraId="1A21E57C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6154D7" w:rsidRPr="00A253A7" w14:paraId="7282D5B0" w14:textId="77777777" w:rsidTr="004E0B0B">
        <w:tc>
          <w:tcPr>
            <w:tcW w:w="1847" w:type="dxa"/>
          </w:tcPr>
          <w:p w14:paraId="03513386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269" w:type="dxa"/>
          </w:tcPr>
          <w:p w14:paraId="5D324B68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300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 xml:space="preserve">) = 2710 </w:t>
            </w:r>
          </w:p>
        </w:tc>
        <w:tc>
          <w:tcPr>
            <w:tcW w:w="1002" w:type="dxa"/>
            <w:shd w:val="clear" w:color="auto" w:fill="FF0000"/>
          </w:tcPr>
          <w:p w14:paraId="6D83C9A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73DCA3BF" w14:textId="310A681C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27</w:t>
            </w:r>
            <w:r w:rsidR="00F06342">
              <w:rPr>
                <w:sz w:val="18"/>
              </w:rPr>
              <w:t>00</w:t>
            </w:r>
          </w:p>
        </w:tc>
      </w:tr>
      <w:tr w:rsidR="006154D7" w:rsidRPr="00A253A7" w14:paraId="4CD7877E" w14:textId="77777777" w:rsidTr="004E0B0B">
        <w:tc>
          <w:tcPr>
            <w:tcW w:w="1847" w:type="dxa"/>
          </w:tcPr>
          <w:p w14:paraId="204CB228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Creek</w:t>
            </w:r>
          </w:p>
        </w:tc>
        <w:tc>
          <w:tcPr>
            <w:tcW w:w="4269" w:type="dxa"/>
          </w:tcPr>
          <w:p w14:paraId="395B6DB1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325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2935</w:t>
            </w:r>
          </w:p>
        </w:tc>
        <w:tc>
          <w:tcPr>
            <w:tcW w:w="1002" w:type="dxa"/>
            <w:shd w:val="clear" w:color="auto" w:fill="FF0000"/>
          </w:tcPr>
          <w:p w14:paraId="038BEBE2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29E4E2A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2925</w:t>
            </w:r>
          </w:p>
        </w:tc>
      </w:tr>
      <w:tr w:rsidR="006154D7" w:rsidRPr="00A253A7" w14:paraId="467729F8" w14:textId="77777777" w:rsidTr="004E0B0B">
        <w:tc>
          <w:tcPr>
            <w:tcW w:w="1847" w:type="dxa"/>
          </w:tcPr>
          <w:p w14:paraId="0375C56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Hervey</w:t>
            </w:r>
          </w:p>
        </w:tc>
        <w:tc>
          <w:tcPr>
            <w:tcW w:w="4269" w:type="dxa"/>
          </w:tcPr>
          <w:p w14:paraId="582348C6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350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3160</w:t>
            </w:r>
          </w:p>
        </w:tc>
        <w:tc>
          <w:tcPr>
            <w:tcW w:w="1002" w:type="dxa"/>
            <w:shd w:val="clear" w:color="auto" w:fill="FF0000"/>
          </w:tcPr>
          <w:p w14:paraId="5CABC8E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4546C16C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2150</w:t>
            </w:r>
          </w:p>
        </w:tc>
      </w:tr>
      <w:tr w:rsidR="006154D7" w:rsidRPr="00A253A7" w14:paraId="024FBFBC" w14:textId="77777777" w:rsidTr="004E0B0B">
        <w:tc>
          <w:tcPr>
            <w:tcW w:w="1847" w:type="dxa"/>
          </w:tcPr>
          <w:p w14:paraId="6491F1D9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Sunshine</w:t>
            </w:r>
          </w:p>
        </w:tc>
        <w:tc>
          <w:tcPr>
            <w:tcW w:w="4269" w:type="dxa"/>
          </w:tcPr>
          <w:p w14:paraId="4DF7FB1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375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3385</w:t>
            </w:r>
          </w:p>
        </w:tc>
        <w:tc>
          <w:tcPr>
            <w:tcW w:w="1002" w:type="dxa"/>
            <w:shd w:val="clear" w:color="auto" w:fill="FF0000"/>
          </w:tcPr>
          <w:p w14:paraId="3D691C8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0477C867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2375</w:t>
            </w:r>
          </w:p>
        </w:tc>
      </w:tr>
      <w:tr w:rsidR="006154D7" w:rsidRPr="00A253A7" w14:paraId="439382DD" w14:textId="77777777" w:rsidTr="004E0B0B">
        <w:tc>
          <w:tcPr>
            <w:tcW w:w="1847" w:type="dxa"/>
          </w:tcPr>
          <w:p w14:paraId="487B3822" w14:textId="77777777" w:rsidR="006154D7" w:rsidRPr="007456BA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395" w:type="dxa"/>
            <w:gridSpan w:val="3"/>
          </w:tcPr>
          <w:p w14:paraId="3A2549F8" w14:textId="77777777" w:rsidR="006154D7" w:rsidRPr="007456BA" w:rsidRDefault="006154D7" w:rsidP="004E0B0B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>.</w:t>
            </w:r>
          </w:p>
        </w:tc>
      </w:tr>
    </w:tbl>
    <w:p w14:paraId="065DB55A" w14:textId="36437D21" w:rsidR="00027274" w:rsidRDefault="00027274" w:rsidP="006154D7">
      <w:pPr>
        <w:pStyle w:val="Heading3"/>
        <w:numPr>
          <w:ilvl w:val="0"/>
          <w:numId w:val="0"/>
        </w:numPr>
        <w:ind w:left="720" w:hanging="720"/>
        <w:rPr>
          <w:shd w:val="clear" w:color="auto" w:fill="D4D4D4"/>
          <w:lang w:eastAsia="fr-CA"/>
        </w:rPr>
      </w:pPr>
    </w:p>
    <w:p w14:paraId="56242192" w14:textId="77777777" w:rsidR="00027274" w:rsidRDefault="00027274">
      <w:pPr>
        <w:rPr>
          <w:rFonts w:ascii="Tahoma" w:hAnsi="Tahoma" w:cs="Arial"/>
          <w:caps/>
          <w:sz w:val="22"/>
          <w:shd w:val="clear" w:color="auto" w:fill="D4D4D4"/>
          <w:lang w:val="en-CA" w:eastAsia="fr-CA"/>
        </w:rPr>
      </w:pPr>
      <w:r>
        <w:rPr>
          <w:shd w:val="clear" w:color="auto" w:fill="D4D4D4"/>
          <w:lang w:eastAsia="fr-CA"/>
        </w:rPr>
        <w:br w:type="page"/>
      </w:r>
    </w:p>
    <w:p w14:paraId="28948E1F" w14:textId="4149E34B" w:rsidR="00D93EB3" w:rsidRDefault="00D824F4" w:rsidP="00D824F4">
      <w:pPr>
        <w:pStyle w:val="Heading3"/>
        <w:rPr>
          <w:shd w:val="clear" w:color="auto" w:fill="D4D4D4"/>
          <w:lang w:eastAsia="fr-CA"/>
        </w:rPr>
      </w:pPr>
      <w:bookmarkStart w:id="23" w:name="_Toc529614025"/>
      <w:r w:rsidRPr="00D824F4">
        <w:rPr>
          <w:shd w:val="clear" w:color="auto" w:fill="D4D4D4"/>
          <w:lang w:eastAsia="fr-CA"/>
        </w:rPr>
        <w:lastRenderedPageBreak/>
        <w:t>Tp02TestFonctionnel008PrixTotal</w:t>
      </w:r>
      <w:r w:rsidR="003661CA">
        <w:rPr>
          <w:shd w:val="clear" w:color="auto" w:fill="D4D4D4"/>
          <w:lang w:eastAsia="fr-CA"/>
        </w:rPr>
        <w:t>3</w:t>
      </w:r>
      <w:r w:rsidR="000879C3">
        <w:rPr>
          <w:shd w:val="clear" w:color="auto" w:fill="D4D4D4"/>
          <w:lang w:eastAsia="fr-CA"/>
        </w:rPr>
        <w:t>CHAMBRE</w:t>
      </w:r>
      <w:r w:rsidRPr="00D824F4">
        <w:rPr>
          <w:shd w:val="clear" w:color="auto" w:fill="D4D4D4"/>
          <w:lang w:eastAsia="fr-CA"/>
        </w:rPr>
        <w:t>Test</w:t>
      </w:r>
      <w:bookmarkEnd w:id="2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4269"/>
        <w:gridCol w:w="1002"/>
        <w:gridCol w:w="2124"/>
      </w:tblGrid>
      <w:tr w:rsidR="00D824F4" w:rsidRPr="00A415C4" w14:paraId="0C7E12F1" w14:textId="77777777" w:rsidTr="004E0B0B">
        <w:tc>
          <w:tcPr>
            <w:tcW w:w="1847" w:type="dxa"/>
          </w:tcPr>
          <w:p w14:paraId="5E1D78DF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  <w:gridSpan w:val="3"/>
          </w:tcPr>
          <w:p w14:paraId="7424E7EF" w14:textId="77777777" w:rsidR="00D824F4" w:rsidRDefault="00D824F4" w:rsidP="00D824F4">
            <w:pPr>
              <w:pStyle w:val="Table"/>
              <w:spacing w:before="120" w:after="120"/>
              <w:rPr>
                <w:sz w:val="18"/>
              </w:rPr>
            </w:pPr>
            <w:proofErr w:type="spellStart"/>
            <w:r w:rsidRPr="00D824F4">
              <w:rPr>
                <w:sz w:val="18"/>
              </w:rPr>
              <w:t>Vérifier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si</w:t>
            </w:r>
            <w:proofErr w:type="spellEnd"/>
            <w:r w:rsidRPr="00D824F4">
              <w:rPr>
                <w:sz w:val="18"/>
              </w:rPr>
              <w:t xml:space="preserve"> le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 w:rsidRPr="00D824F4">
              <w:rPr>
                <w:sz w:val="18"/>
              </w:rPr>
              <w:t>est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 </w:t>
            </w:r>
          </w:p>
          <w:p w14:paraId="2BB2FC19" w14:textId="55FD29DA" w:rsidR="00D824F4" w:rsidRPr="00D824F4" w:rsidRDefault="0093023A" w:rsidP="0093023A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total (</w:t>
            </w:r>
            <w:proofErr w:type="spellStart"/>
            <w:r w:rsidRPr="0093023A">
              <w:rPr>
                <w:i/>
                <w:sz w:val="18"/>
                <w:lang w:val="pt-BR"/>
              </w:rPr>
              <w:t>hors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taxes) = (</w:t>
            </w: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à </w:t>
            </w:r>
            <w:proofErr w:type="spellStart"/>
            <w:r w:rsidRPr="0093023A">
              <w:rPr>
                <w:i/>
                <w:sz w:val="18"/>
                <w:lang w:val="pt-BR"/>
              </w:rPr>
              <w:t>la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</w:t>
            </w:r>
            <w:proofErr w:type="spellStart"/>
            <w:r w:rsidRPr="0093023A">
              <w:rPr>
                <w:i/>
                <w:sz w:val="18"/>
                <w:lang w:val="pt-BR"/>
              </w:rPr>
              <w:t>nuit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</w:t>
            </w:r>
            <w:proofErr w:type="spellStart"/>
            <w:r w:rsidRPr="0093023A">
              <w:rPr>
                <w:i/>
                <w:sz w:val="18"/>
                <w:lang w:val="pt-BR"/>
              </w:rPr>
              <w:t>nuits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chambres)</w:t>
            </w:r>
            <w:r>
              <w:rPr>
                <w:i/>
                <w:sz w:val="18"/>
                <w:lang w:val="pt-BR"/>
              </w:rPr>
              <w:t>.</w:t>
            </w:r>
            <w:r w:rsidR="00D824F4"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D824F4" w:rsidRPr="00572189" w14:paraId="1B6D7B98" w14:textId="77777777" w:rsidTr="004E0B0B">
        <w:tc>
          <w:tcPr>
            <w:tcW w:w="1847" w:type="dxa"/>
          </w:tcPr>
          <w:p w14:paraId="5BA96271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  <w:gridSpan w:val="3"/>
          </w:tcPr>
          <w:p w14:paraId="0C32806A" w14:textId="77777777" w:rsidR="00D824F4" w:rsidRPr="00C85650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875238D" w14:textId="77777777" w:rsidR="00D824F4" w:rsidRPr="00C85650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10E17ED0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5CAB9F2" w14:textId="77777777" w:rsidR="00D824F4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3D4C3E39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30FBEB39" w14:textId="77777777" w:rsidR="00D824F4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B7BAD5E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2B6C9CF" w14:textId="77777777" w:rsidR="00D824F4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9690229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6C84B150" w14:textId="77777777" w:rsidR="00D824F4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399342C6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61757161" w14:textId="77777777" w:rsidR="00D824F4" w:rsidRPr="00893648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718B9311" w14:textId="77777777" w:rsidR="00D824F4" w:rsidRPr="00B560E6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1295E48C" w14:textId="1830D6EF" w:rsidR="00D824F4" w:rsidRPr="003665F0" w:rsidRDefault="00D824F4" w:rsidP="00A61703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 w:rsidR="00A61703">
              <w:rPr>
                <w:sz w:val="18"/>
              </w:rPr>
              <w:t>3 - Three</w:t>
            </w:r>
            <w:r>
              <w:rPr>
                <w:sz w:val="18"/>
              </w:rPr>
              <w:t>}</w:t>
            </w:r>
          </w:p>
        </w:tc>
      </w:tr>
      <w:tr w:rsidR="00D824F4" w:rsidRPr="00572189" w14:paraId="3931C508" w14:textId="77777777" w:rsidTr="004E0B0B">
        <w:tc>
          <w:tcPr>
            <w:tcW w:w="1847" w:type="dxa"/>
          </w:tcPr>
          <w:p w14:paraId="522B3A8D" w14:textId="77777777" w:rsidR="00D824F4" w:rsidRPr="0025657F" w:rsidRDefault="00D824F4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  <w:gridSpan w:val="3"/>
          </w:tcPr>
          <w:p w14:paraId="5F72263C" w14:textId="77777777" w:rsidR="00D824F4" w:rsidRPr="0025657F" w:rsidRDefault="00D824F4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D824F4" w:rsidRPr="001B3DF1" w14:paraId="72A19D61" w14:textId="77777777" w:rsidTr="004E0B0B">
        <w:tc>
          <w:tcPr>
            <w:tcW w:w="1847" w:type="dxa"/>
            <w:vAlign w:val="center"/>
          </w:tcPr>
          <w:p w14:paraId="456099B3" w14:textId="77777777" w:rsidR="00D824F4" w:rsidRPr="00572189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gridSpan w:val="3"/>
            <w:vAlign w:val="center"/>
          </w:tcPr>
          <w:p w14:paraId="25F5410B" w14:textId="77777777" w:rsidR="00D824F4" w:rsidRDefault="00D824F4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CCD14BE" w14:textId="77777777" w:rsidR="00D824F4" w:rsidRPr="00C9261B" w:rsidRDefault="00C36965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3" w:history="1">
              <w:r w:rsidR="00D824F4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D824F4" w:rsidRPr="00572189" w14:paraId="244AF76E" w14:textId="77777777" w:rsidTr="004E0B0B">
        <w:tc>
          <w:tcPr>
            <w:tcW w:w="1847" w:type="dxa"/>
            <w:vAlign w:val="center"/>
          </w:tcPr>
          <w:p w14:paraId="3D1F82B5" w14:textId="77777777" w:rsidR="00D824F4" w:rsidRPr="00572189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gridSpan w:val="3"/>
            <w:vAlign w:val="center"/>
          </w:tcPr>
          <w:p w14:paraId="7CE625F4" w14:textId="77777777" w:rsidR="00D824F4" w:rsidRPr="00D30D99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D824F4" w:rsidRPr="00572189" w14:paraId="7FAD78C8" w14:textId="77777777" w:rsidTr="004E0B0B">
        <w:tc>
          <w:tcPr>
            <w:tcW w:w="1847" w:type="dxa"/>
            <w:vAlign w:val="center"/>
          </w:tcPr>
          <w:p w14:paraId="6B02FF1D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gridSpan w:val="3"/>
            <w:vAlign w:val="center"/>
          </w:tcPr>
          <w:p w14:paraId="6D01F8AA" w14:textId="77777777" w:rsidR="00D824F4" w:rsidRPr="00C85650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D824F4" w:rsidRPr="00572189" w14:paraId="5E7B4B09" w14:textId="77777777" w:rsidTr="004E0B0B">
        <w:tc>
          <w:tcPr>
            <w:tcW w:w="1847" w:type="dxa"/>
            <w:vAlign w:val="center"/>
          </w:tcPr>
          <w:p w14:paraId="3CFF8791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gridSpan w:val="3"/>
            <w:vAlign w:val="center"/>
          </w:tcPr>
          <w:p w14:paraId="3200A9B5" w14:textId="77777777" w:rsidR="00D824F4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D824F4" w:rsidRPr="00572189" w14:paraId="4AF70FA6" w14:textId="77777777" w:rsidTr="004E0B0B">
        <w:tc>
          <w:tcPr>
            <w:tcW w:w="1847" w:type="dxa"/>
            <w:vAlign w:val="center"/>
          </w:tcPr>
          <w:p w14:paraId="3AFA80A5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gridSpan w:val="3"/>
            <w:vAlign w:val="center"/>
          </w:tcPr>
          <w:p w14:paraId="372614C1" w14:textId="77777777" w:rsidR="00D824F4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D824F4" w:rsidRPr="00572189" w14:paraId="6B8ADCC7" w14:textId="77777777" w:rsidTr="004E0B0B">
        <w:tc>
          <w:tcPr>
            <w:tcW w:w="1847" w:type="dxa"/>
            <w:vAlign w:val="center"/>
          </w:tcPr>
          <w:p w14:paraId="03201D7D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gridSpan w:val="3"/>
            <w:vAlign w:val="center"/>
          </w:tcPr>
          <w:p w14:paraId="0217F125" w14:textId="77777777" w:rsidR="00D824F4" w:rsidRPr="00C85650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D824F4" w:rsidRPr="00A253A7" w14:paraId="13881865" w14:textId="77777777" w:rsidTr="004E0B0B">
        <w:tc>
          <w:tcPr>
            <w:tcW w:w="1847" w:type="dxa"/>
          </w:tcPr>
          <w:p w14:paraId="4944A1F1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  <w:gridSpan w:val="3"/>
          </w:tcPr>
          <w:p w14:paraId="793DED49" w14:textId="77777777" w:rsidR="00D824F4" w:rsidRDefault="007262E3" w:rsidP="007262E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69058339" w14:textId="688354AA" w:rsidR="00C70E59" w:rsidRPr="00572189" w:rsidRDefault="00C70E59" w:rsidP="00A6170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9 jours x (prix à la nuit</w:t>
            </w:r>
            <w:r w:rsidR="000879C3">
              <w:rPr>
                <w:sz w:val="18"/>
                <w:lang w:val="fr-CA"/>
              </w:rPr>
              <w:t xml:space="preserve"> du </w:t>
            </w:r>
            <w:proofErr w:type="spellStart"/>
            <w:r w:rsidR="000879C3"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</w:t>
            </w:r>
            <w:r w:rsidR="00A61703">
              <w:rPr>
                <w:sz w:val="18"/>
                <w:lang w:val="fr-CA"/>
              </w:rPr>
              <w:t>3</w:t>
            </w:r>
            <w:r>
              <w:rPr>
                <w:sz w:val="18"/>
                <w:lang w:val="fr-CA"/>
              </w:rPr>
              <w:t xml:space="preserve"> chambres)</w:t>
            </w:r>
          </w:p>
        </w:tc>
      </w:tr>
      <w:tr w:rsidR="00C70E59" w:rsidRPr="00A253A7" w14:paraId="3F3BF267" w14:textId="77777777" w:rsidTr="004E0B0B">
        <w:tc>
          <w:tcPr>
            <w:tcW w:w="1847" w:type="dxa"/>
          </w:tcPr>
          <w:p w14:paraId="63ADA0B5" w14:textId="77777777" w:rsidR="00C70E59" w:rsidRPr="0025657F" w:rsidRDefault="00C70E59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395" w:type="dxa"/>
            <w:gridSpan w:val="3"/>
          </w:tcPr>
          <w:p w14:paraId="16FB3C10" w14:textId="79CF22EB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C70E59" w:rsidRPr="00A253A7" w14:paraId="3D99E781" w14:textId="77777777" w:rsidTr="00C70E59">
        <w:tc>
          <w:tcPr>
            <w:tcW w:w="1847" w:type="dxa"/>
          </w:tcPr>
          <w:p w14:paraId="1FAE7FB0" w14:textId="7A174D1D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lastRenderedPageBreak/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269" w:type="dxa"/>
          </w:tcPr>
          <w:p w14:paraId="64912E83" w14:textId="5BEF92CF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300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 xml:space="preserve">) = 2710 </w:t>
            </w:r>
          </w:p>
        </w:tc>
        <w:tc>
          <w:tcPr>
            <w:tcW w:w="1002" w:type="dxa"/>
            <w:shd w:val="clear" w:color="auto" w:fill="FF0000"/>
          </w:tcPr>
          <w:p w14:paraId="2DF37626" w14:textId="10461C08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04654F25" w14:textId="5ED5B8F7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A61703">
              <w:rPr>
                <w:sz w:val="18"/>
              </w:rPr>
              <w:t>4050</w:t>
            </w:r>
          </w:p>
        </w:tc>
      </w:tr>
      <w:tr w:rsidR="00C70E59" w:rsidRPr="00A253A7" w14:paraId="3BBD2B92" w14:textId="77777777" w:rsidTr="00C70E59">
        <w:tc>
          <w:tcPr>
            <w:tcW w:w="1847" w:type="dxa"/>
          </w:tcPr>
          <w:p w14:paraId="6D700101" w14:textId="0E1DACDC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Creek</w:t>
            </w:r>
          </w:p>
        </w:tc>
        <w:tc>
          <w:tcPr>
            <w:tcW w:w="4269" w:type="dxa"/>
          </w:tcPr>
          <w:p w14:paraId="2936BEF8" w14:textId="7A46876E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325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2935</w:t>
            </w:r>
          </w:p>
        </w:tc>
        <w:tc>
          <w:tcPr>
            <w:tcW w:w="1002" w:type="dxa"/>
            <w:shd w:val="clear" w:color="auto" w:fill="FF0000"/>
          </w:tcPr>
          <w:p w14:paraId="332CC192" w14:textId="4513500A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7CE36C42" w14:textId="7FBD0563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4387.5</w:t>
            </w:r>
          </w:p>
        </w:tc>
      </w:tr>
      <w:tr w:rsidR="00C70E59" w:rsidRPr="00A253A7" w14:paraId="1FB118BE" w14:textId="77777777" w:rsidTr="00C70E59">
        <w:tc>
          <w:tcPr>
            <w:tcW w:w="1847" w:type="dxa"/>
          </w:tcPr>
          <w:p w14:paraId="5382D535" w14:textId="7A42C8C9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Hervey</w:t>
            </w:r>
          </w:p>
        </w:tc>
        <w:tc>
          <w:tcPr>
            <w:tcW w:w="4269" w:type="dxa"/>
          </w:tcPr>
          <w:p w14:paraId="762FFED6" w14:textId="1F22A01E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350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3160</w:t>
            </w:r>
          </w:p>
        </w:tc>
        <w:tc>
          <w:tcPr>
            <w:tcW w:w="1002" w:type="dxa"/>
            <w:shd w:val="clear" w:color="auto" w:fill="FF0000"/>
          </w:tcPr>
          <w:p w14:paraId="04AB78F5" w14:textId="10F274DD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5D3A468B" w14:textId="27CBFCDB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4725</w:t>
            </w:r>
          </w:p>
        </w:tc>
      </w:tr>
      <w:tr w:rsidR="00C70E59" w:rsidRPr="00A253A7" w14:paraId="1758EF8D" w14:textId="77777777" w:rsidTr="00C70E59">
        <w:tc>
          <w:tcPr>
            <w:tcW w:w="1847" w:type="dxa"/>
          </w:tcPr>
          <w:p w14:paraId="680EE71F" w14:textId="6F1DC678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Sunshine</w:t>
            </w:r>
          </w:p>
        </w:tc>
        <w:tc>
          <w:tcPr>
            <w:tcW w:w="4269" w:type="dxa"/>
          </w:tcPr>
          <w:p w14:paraId="5B24B5C0" w14:textId="6088F95F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375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3385</w:t>
            </w:r>
          </w:p>
        </w:tc>
        <w:tc>
          <w:tcPr>
            <w:tcW w:w="1002" w:type="dxa"/>
            <w:shd w:val="clear" w:color="auto" w:fill="FF0000"/>
          </w:tcPr>
          <w:p w14:paraId="3F4463FE" w14:textId="407A04F9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1EC56FA6" w14:textId="19B26AA0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5062.5</w:t>
            </w:r>
          </w:p>
        </w:tc>
      </w:tr>
      <w:tr w:rsidR="007456BA" w:rsidRPr="00C36965" w14:paraId="1E6C3086" w14:textId="77777777" w:rsidTr="004E0B0B">
        <w:tc>
          <w:tcPr>
            <w:tcW w:w="1847" w:type="dxa"/>
          </w:tcPr>
          <w:p w14:paraId="55B44031" w14:textId="49449219" w:rsidR="007456BA" w:rsidRPr="007456BA" w:rsidRDefault="007456BA" w:rsidP="00C70E59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395" w:type="dxa"/>
            <w:gridSpan w:val="3"/>
          </w:tcPr>
          <w:p w14:paraId="3F759F47" w14:textId="031E4CA6" w:rsidR="007456BA" w:rsidRPr="007456BA" w:rsidRDefault="007456BA" w:rsidP="00027274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 w:rsidR="00A61703">
              <w:rPr>
                <w:sz w:val="18"/>
                <w:lang w:val="pt-BR"/>
              </w:rPr>
              <w:t xml:space="preserve"> et </w:t>
            </w:r>
            <w:proofErr w:type="spellStart"/>
            <w:r w:rsidR="00A61703">
              <w:rPr>
                <w:sz w:val="18"/>
                <w:lang w:val="pt-BR"/>
              </w:rPr>
              <w:t>nous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pouvons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v</w:t>
            </w:r>
            <w:r w:rsidR="00283145">
              <w:rPr>
                <w:sz w:val="18"/>
                <w:lang w:val="pt-BR"/>
              </w:rPr>
              <w:t>o</w:t>
            </w:r>
            <w:r w:rsidR="00A61703">
              <w:rPr>
                <w:sz w:val="18"/>
                <w:lang w:val="pt-BR"/>
              </w:rPr>
              <w:t>ir</w:t>
            </w:r>
            <w:proofErr w:type="spellEnd"/>
            <w:r w:rsidR="00027274">
              <w:rPr>
                <w:sz w:val="18"/>
                <w:lang w:val="pt-BR"/>
              </w:rPr>
              <w:t xml:space="preserve"> </w:t>
            </w:r>
            <w:proofErr w:type="spellStart"/>
            <w:r w:rsidR="00027274">
              <w:rPr>
                <w:sz w:val="18"/>
                <w:lang w:val="pt-BR"/>
              </w:rPr>
              <w:t>aussi</w:t>
            </w:r>
            <w:proofErr w:type="spellEnd"/>
            <w:r w:rsidR="00A61703">
              <w:rPr>
                <w:sz w:val="18"/>
                <w:lang w:val="pt-BR"/>
              </w:rPr>
              <w:t xml:space="preserve"> que </w:t>
            </w:r>
            <w:proofErr w:type="spellStart"/>
            <w:r w:rsidR="00A61703">
              <w:rPr>
                <w:sz w:val="18"/>
                <w:lang w:val="pt-BR"/>
              </w:rPr>
              <w:t>le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prix</w:t>
            </w:r>
            <w:proofErr w:type="spellEnd"/>
            <w:r w:rsidR="00A61703">
              <w:rPr>
                <w:sz w:val="18"/>
                <w:lang w:val="pt-BR"/>
              </w:rPr>
              <w:t xml:space="preserve"> à </w:t>
            </w:r>
            <w:proofErr w:type="spellStart"/>
            <w:r w:rsidR="00A61703">
              <w:rPr>
                <w:sz w:val="18"/>
                <w:lang w:val="pt-BR"/>
              </w:rPr>
              <w:t>la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nuit</w:t>
            </w:r>
            <w:proofErr w:type="spellEnd"/>
            <w:r w:rsidR="00A61703">
              <w:rPr>
                <w:sz w:val="18"/>
                <w:lang w:val="pt-BR"/>
              </w:rPr>
              <w:t xml:space="preserve"> de 2 chambres est </w:t>
            </w:r>
            <w:proofErr w:type="spellStart"/>
            <w:r w:rsidR="00A61703">
              <w:rPr>
                <w:sz w:val="18"/>
                <w:lang w:val="pt-BR"/>
              </w:rPr>
              <w:t>le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même</w:t>
            </w:r>
            <w:proofErr w:type="spellEnd"/>
            <w:r w:rsidR="00A61703">
              <w:rPr>
                <w:sz w:val="18"/>
                <w:lang w:val="pt-BR"/>
              </w:rPr>
              <w:t xml:space="preserve"> de </w:t>
            </w:r>
            <w:proofErr w:type="spellStart"/>
            <w:r w:rsidR="00A61703">
              <w:rPr>
                <w:sz w:val="18"/>
                <w:lang w:val="pt-BR"/>
              </w:rPr>
              <w:t>de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prix</w:t>
            </w:r>
            <w:proofErr w:type="spellEnd"/>
            <w:r w:rsidR="00A61703">
              <w:rPr>
                <w:sz w:val="18"/>
                <w:lang w:val="pt-BR"/>
              </w:rPr>
              <w:t xml:space="preserve"> à </w:t>
            </w:r>
            <w:proofErr w:type="spellStart"/>
            <w:r w:rsidR="00A61703">
              <w:rPr>
                <w:sz w:val="18"/>
                <w:lang w:val="pt-BR"/>
              </w:rPr>
              <w:t>la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nuit</w:t>
            </w:r>
            <w:proofErr w:type="spellEnd"/>
            <w:r w:rsidR="00A61703">
              <w:rPr>
                <w:sz w:val="18"/>
                <w:lang w:val="pt-BR"/>
              </w:rPr>
              <w:t xml:space="preserve"> de 3 chambres</w:t>
            </w:r>
            <w:r>
              <w:rPr>
                <w:sz w:val="18"/>
                <w:lang w:val="pt-BR"/>
              </w:rPr>
              <w:t>.</w:t>
            </w:r>
            <w:r w:rsidR="00283145">
              <w:rPr>
                <w:sz w:val="18"/>
                <w:lang w:val="pt-BR"/>
              </w:rPr>
              <w:t xml:space="preserve"> Si </w:t>
            </w:r>
            <w:proofErr w:type="spellStart"/>
            <w:r w:rsidR="00283145">
              <w:rPr>
                <w:sz w:val="18"/>
                <w:lang w:val="pt-BR"/>
              </w:rPr>
              <w:t>le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valeur</w:t>
            </w:r>
            <w:proofErr w:type="spellEnd"/>
            <w:r w:rsidR="00283145">
              <w:rPr>
                <w:sz w:val="18"/>
                <w:lang w:val="pt-BR"/>
              </w:rPr>
              <w:t xml:space="preserve"> par </w:t>
            </w:r>
            <w:proofErr w:type="gramStart"/>
            <w:r w:rsidR="00283145">
              <w:rPr>
                <w:sz w:val="18"/>
                <w:lang w:val="pt-BR"/>
              </w:rPr>
              <w:t>2 chambre</w:t>
            </w:r>
            <w:proofErr w:type="gramEnd"/>
            <w:r w:rsidR="00283145">
              <w:rPr>
                <w:sz w:val="18"/>
                <w:lang w:val="pt-BR"/>
              </w:rPr>
              <w:t xml:space="preserve"> est </w:t>
            </w:r>
            <w:proofErr w:type="spellStart"/>
            <w:r w:rsidR="00283145">
              <w:rPr>
                <w:sz w:val="18"/>
                <w:lang w:val="pt-BR"/>
              </w:rPr>
              <w:t>respectivement</w:t>
            </w:r>
            <w:proofErr w:type="spellEnd"/>
            <w:r w:rsidR="00283145">
              <w:rPr>
                <w:sz w:val="18"/>
                <w:lang w:val="pt-BR"/>
              </w:rPr>
              <w:t xml:space="preserve"> {300, 325, 350, 375} </w:t>
            </w:r>
            <w:proofErr w:type="spellStart"/>
            <w:r w:rsidR="00283145">
              <w:rPr>
                <w:sz w:val="18"/>
                <w:lang w:val="pt-BR"/>
              </w:rPr>
              <w:t>le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prix</w:t>
            </w:r>
            <w:proofErr w:type="spellEnd"/>
            <w:r w:rsidR="00283145">
              <w:rPr>
                <w:sz w:val="18"/>
                <w:lang w:val="pt-BR"/>
              </w:rPr>
              <w:t xml:space="preserve"> à na </w:t>
            </w:r>
            <w:proofErr w:type="spellStart"/>
            <w:r w:rsidR="00283145">
              <w:rPr>
                <w:sz w:val="18"/>
                <w:lang w:val="pt-BR"/>
              </w:rPr>
              <w:t>nuit</w:t>
            </w:r>
            <w:proofErr w:type="spellEnd"/>
            <w:r w:rsidR="00283145">
              <w:rPr>
                <w:sz w:val="18"/>
                <w:lang w:val="pt-BR"/>
              </w:rPr>
              <w:t xml:space="preserve"> par 3 chambre </w:t>
            </w:r>
            <w:proofErr w:type="spellStart"/>
            <w:r w:rsidR="00283145">
              <w:rPr>
                <w:sz w:val="18"/>
                <w:lang w:val="pt-BR"/>
              </w:rPr>
              <w:t>devrai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être</w:t>
            </w:r>
            <w:proofErr w:type="spellEnd"/>
            <w:r w:rsidR="00283145">
              <w:rPr>
                <w:sz w:val="18"/>
                <w:lang w:val="pt-BR"/>
              </w:rPr>
              <w:t xml:space="preserve"> {450, </w:t>
            </w:r>
            <w:r w:rsidR="00685B33">
              <w:rPr>
                <w:sz w:val="18"/>
                <w:lang w:val="pt-BR"/>
              </w:rPr>
              <w:t xml:space="preserve">487.5, 525, 562.5} et </w:t>
            </w:r>
            <w:proofErr w:type="spellStart"/>
            <w:r w:rsidR="00685B33">
              <w:rPr>
                <w:sz w:val="18"/>
                <w:lang w:val="pt-BR"/>
              </w:rPr>
              <w:t>le</w:t>
            </w:r>
            <w:proofErr w:type="spellEnd"/>
            <w:r w:rsidR="00685B33">
              <w:rPr>
                <w:sz w:val="18"/>
                <w:lang w:val="pt-BR"/>
              </w:rPr>
              <w:t xml:space="preserve"> </w:t>
            </w:r>
            <w:proofErr w:type="spellStart"/>
            <w:r w:rsidR="00685B33">
              <w:rPr>
                <w:sz w:val="18"/>
                <w:lang w:val="pt-BR"/>
              </w:rPr>
              <w:t>respective</w:t>
            </w:r>
            <w:proofErr w:type="spellEnd"/>
            <w:r w:rsidR="00685B33">
              <w:rPr>
                <w:sz w:val="18"/>
                <w:lang w:val="pt-BR"/>
              </w:rPr>
              <w:t xml:space="preserve"> </w:t>
            </w:r>
            <w:proofErr w:type="spellStart"/>
            <w:r w:rsidR="00685B33">
              <w:rPr>
                <w:sz w:val="18"/>
                <w:lang w:val="pt-BR"/>
              </w:rPr>
              <w:t>resultat</w:t>
            </w:r>
            <w:proofErr w:type="spellEnd"/>
            <w:r w:rsidR="00685B33">
              <w:rPr>
                <w:sz w:val="18"/>
                <w:lang w:val="pt-BR"/>
              </w:rPr>
              <w:t xml:space="preserve"> {</w:t>
            </w:r>
            <w:r w:rsidR="00027274">
              <w:rPr>
                <w:sz w:val="18"/>
                <w:lang w:val="pt-BR"/>
              </w:rPr>
              <w:t>4050, 4387.5, 4725, 5062.5}</w:t>
            </w:r>
          </w:p>
        </w:tc>
      </w:tr>
    </w:tbl>
    <w:p w14:paraId="25AB1AF9" w14:textId="77777777" w:rsidR="00400073" w:rsidRPr="00D824F4" w:rsidRDefault="00400073" w:rsidP="00400073">
      <w:pPr>
        <w:pStyle w:val="NormalText"/>
        <w:rPr>
          <w:lang w:val="fr-CA" w:eastAsia="fr-CA"/>
        </w:rPr>
      </w:pPr>
    </w:p>
    <w:p w14:paraId="362B9B92" w14:textId="77777777" w:rsidR="00400073" w:rsidRPr="00D824F4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D824F4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37F6D466" w14:textId="4C030BC4" w:rsidR="00027274" w:rsidRPr="00027274" w:rsidRDefault="00027274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4" w:name="_Toc529614026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</w:t>
      </w:r>
      <w:r w:rsidR="00FF308A"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t>9</w:t>
      </w:r>
      <w:bookmarkEnd w:id="24"/>
    </w:p>
    <w:p w14:paraId="71577DAE" w14:textId="2920E445" w:rsidR="00D93EB3" w:rsidRDefault="00E01BC8" w:rsidP="00027274">
      <w:pPr>
        <w:pStyle w:val="Heading3"/>
        <w:rPr>
          <w:shd w:val="clear" w:color="auto" w:fill="D4D4D4"/>
          <w:lang w:eastAsia="fr-CA"/>
        </w:rPr>
      </w:pPr>
      <w:bookmarkStart w:id="25" w:name="_Toc529614027"/>
      <w:r w:rsidRPr="00E01BC8">
        <w:rPr>
          <w:shd w:val="clear" w:color="auto" w:fill="D4D4D4"/>
          <w:lang w:eastAsia="fr-CA"/>
        </w:rPr>
        <w:t>Tp02TestFonctionnel009LogoutPresseTest</w:t>
      </w:r>
      <w:bookmarkEnd w:id="25"/>
    </w:p>
    <w:p w14:paraId="1BA3893F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6A0688" w:rsidRPr="00572189" w14:paraId="0984C058" w14:textId="77777777" w:rsidTr="004E0B0B">
        <w:tc>
          <w:tcPr>
            <w:tcW w:w="1847" w:type="dxa"/>
          </w:tcPr>
          <w:p w14:paraId="7826671D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44EAE61" w14:textId="668EB934" w:rsidR="006A0688" w:rsidRPr="00572189" w:rsidRDefault="006A0688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6A0688">
              <w:rPr>
                <w:sz w:val="18"/>
                <w:lang w:val="fr-CA"/>
              </w:rPr>
              <w:t xml:space="preserve">Vérifier que lorsque le bouton « </w:t>
            </w:r>
            <w:proofErr w:type="spellStart"/>
            <w:r w:rsidRPr="006A0688">
              <w:rPr>
                <w:sz w:val="18"/>
                <w:lang w:val="fr-CA"/>
              </w:rPr>
              <w:t>Logout</w:t>
            </w:r>
            <w:proofErr w:type="spellEnd"/>
            <w:r w:rsidRPr="006A0688">
              <w:rPr>
                <w:sz w:val="18"/>
                <w:lang w:val="fr-CA"/>
              </w:rPr>
              <w:t xml:space="preserve"> » est pressé, l’utilisateur est déconnecté de l'application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A0688" w:rsidRPr="00704C25" w14:paraId="0469CF0B" w14:textId="77777777" w:rsidTr="004E0B0B">
        <w:tc>
          <w:tcPr>
            <w:tcW w:w="1847" w:type="dxa"/>
          </w:tcPr>
          <w:p w14:paraId="44D3A23F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06042029" w14:textId="77777777" w:rsidR="006A0688" w:rsidRPr="00C85650" w:rsidRDefault="006A0688" w:rsidP="0072409F">
            <w:pPr>
              <w:pStyle w:val="Table"/>
              <w:numPr>
                <w:ilvl w:val="0"/>
                <w:numId w:val="4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7526D21" w14:textId="77777777" w:rsidR="006A0688" w:rsidRPr="00C85650" w:rsidRDefault="006A0688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60317995" w14:textId="77777777" w:rsidR="006A0688" w:rsidRPr="00C85650" w:rsidRDefault="006A0688" w:rsidP="0072409F">
            <w:pPr>
              <w:pStyle w:val="Table"/>
              <w:numPr>
                <w:ilvl w:val="0"/>
                <w:numId w:val="4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651226DD" w14:textId="77777777" w:rsidR="006A0688" w:rsidRPr="00C85650" w:rsidRDefault="006A0688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6A0688" w:rsidRPr="00572189" w14:paraId="63E0625A" w14:textId="77777777" w:rsidTr="004E0B0B">
        <w:tc>
          <w:tcPr>
            <w:tcW w:w="1847" w:type="dxa"/>
          </w:tcPr>
          <w:p w14:paraId="6A389BE8" w14:textId="77777777" w:rsidR="006A0688" w:rsidRPr="0025657F" w:rsidRDefault="006A0688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18C1F4FE" w14:textId="77777777" w:rsidR="006A0688" w:rsidRPr="0025657F" w:rsidRDefault="006A0688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A0688" w:rsidRPr="00572189" w14:paraId="6F0AAFE1" w14:textId="77777777" w:rsidTr="004E0B0B">
        <w:tc>
          <w:tcPr>
            <w:tcW w:w="1847" w:type="dxa"/>
            <w:vAlign w:val="center"/>
          </w:tcPr>
          <w:p w14:paraId="322A0BBC" w14:textId="77777777" w:rsidR="006A0688" w:rsidRPr="00572189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1210FA80" w14:textId="77777777" w:rsidR="006A0688" w:rsidRDefault="006A0688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3066B3C1" w14:textId="77777777" w:rsidR="006A0688" w:rsidRPr="00C9261B" w:rsidRDefault="00C36965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4" w:history="1">
              <w:r w:rsidR="006A068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A0688" w:rsidRPr="00572189" w14:paraId="4EFA0D6F" w14:textId="77777777" w:rsidTr="004E0B0B">
        <w:tc>
          <w:tcPr>
            <w:tcW w:w="1847" w:type="dxa"/>
            <w:vAlign w:val="center"/>
          </w:tcPr>
          <w:p w14:paraId="080A307F" w14:textId="77777777" w:rsidR="006A0688" w:rsidRPr="00572189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09F31F07" w14:textId="77777777" w:rsidR="006A0688" w:rsidRPr="00C85650" w:rsidRDefault="006A0688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A0688" w:rsidRPr="00572189" w14:paraId="5B71190B" w14:textId="77777777" w:rsidTr="004E0B0B">
        <w:tc>
          <w:tcPr>
            <w:tcW w:w="1847" w:type="dxa"/>
            <w:vAlign w:val="center"/>
          </w:tcPr>
          <w:p w14:paraId="2A4BCC33" w14:textId="1CDAA206" w:rsidR="006A0688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38E59AD1" w14:textId="77934F6C" w:rsidR="006A0688" w:rsidRPr="00C85650" w:rsidRDefault="006A0688" w:rsidP="006A06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Cliquez sur le bouton « </w:t>
            </w:r>
            <w:proofErr w:type="spellStart"/>
            <w:r>
              <w:rPr>
                <w:sz w:val="18"/>
                <w:lang w:val="fr-CA"/>
              </w:rPr>
              <w:t>Logout</w:t>
            </w:r>
            <w:proofErr w:type="spellEnd"/>
            <w:r>
              <w:rPr>
                <w:sz w:val="18"/>
                <w:lang w:val="fr-CA"/>
              </w:rPr>
              <w:t xml:space="preserve"> ».</w:t>
            </w:r>
          </w:p>
        </w:tc>
      </w:tr>
      <w:tr w:rsidR="006A0688" w:rsidRPr="00572189" w14:paraId="36F9BEE2" w14:textId="77777777" w:rsidTr="00834C16">
        <w:trPr>
          <w:trHeight w:val="595"/>
        </w:trPr>
        <w:tc>
          <w:tcPr>
            <w:tcW w:w="1847" w:type="dxa"/>
          </w:tcPr>
          <w:p w14:paraId="69E23682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521B9B" w14:textId="0A1D327B" w:rsidR="006A0688" w:rsidRPr="00572189" w:rsidRDefault="006A0688" w:rsidP="00834C16">
            <w:pPr>
              <w:pStyle w:val="Table"/>
              <w:spacing w:before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834C16">
              <w:rPr>
                <w:color w:val="0432FF"/>
                <w:sz w:val="18"/>
              </w:rPr>
              <w:t>You have successfully logged out</w:t>
            </w:r>
            <w:r w:rsidRPr="006A0688">
              <w:rPr>
                <w:sz w:val="18"/>
              </w:rPr>
              <w:t xml:space="preserve">. </w:t>
            </w:r>
            <w:r w:rsidRPr="00834C16">
              <w:rPr>
                <w:color w:val="7030A0"/>
                <w:sz w:val="18"/>
                <w:u w:val="single"/>
              </w:rPr>
              <w:t>Click here to login again</w:t>
            </w:r>
            <w:r>
              <w:rPr>
                <w:sz w:val="18"/>
                <w:lang w:val="fr-CA"/>
              </w:rPr>
              <w:t xml:space="preserve"> 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 w:rsidR="00834C16">
              <w:rPr>
                <w:sz w:val="18"/>
                <w:lang w:val="fr-CA"/>
              </w:rPr>
              <w:t>fais le « </w:t>
            </w:r>
            <w:proofErr w:type="spellStart"/>
            <w:r w:rsidR="00834C16">
              <w:rPr>
                <w:sz w:val="18"/>
                <w:lang w:val="fr-CA"/>
              </w:rPr>
              <w:t>Logout</w:t>
            </w:r>
            <w:proofErr w:type="spellEnd"/>
            <w:r w:rsidR="00834C16">
              <w:rPr>
                <w:sz w:val="18"/>
                <w:lang w:val="fr-CA"/>
              </w:rPr>
              <w:t xml:space="preserve"> ».</w:t>
            </w:r>
          </w:p>
        </w:tc>
      </w:tr>
    </w:tbl>
    <w:p w14:paraId="3D1296DC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6B653C34" w14:textId="0AA63516" w:rsidR="00E01BC8" w:rsidRDefault="00E01BC8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6" w:name="_Toc529614028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Test420PA4AGTP02010</w:t>
      </w:r>
      <w:bookmarkEnd w:id="26"/>
    </w:p>
    <w:p w14:paraId="60B959F2" w14:textId="2535F579" w:rsidR="00D93EB3" w:rsidRDefault="009828C6" w:rsidP="00E01BC8">
      <w:pPr>
        <w:pStyle w:val="Heading3"/>
        <w:rPr>
          <w:shd w:val="clear" w:color="auto" w:fill="D4D4D4"/>
          <w:lang w:eastAsia="fr-CA"/>
        </w:rPr>
      </w:pPr>
      <w:bookmarkStart w:id="27" w:name="_Toc529614029"/>
      <w:r w:rsidRPr="009828C6">
        <w:rPr>
          <w:shd w:val="clear" w:color="auto" w:fill="D4D4D4"/>
          <w:lang w:eastAsia="fr-CA"/>
        </w:rPr>
        <w:t>Tp02TestFonctionnel010PrixTotalIncluantTaxeTest</w:t>
      </w:r>
      <w:bookmarkEnd w:id="27"/>
    </w:p>
    <w:p w14:paraId="11D809F8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391"/>
        <w:gridCol w:w="851"/>
        <w:gridCol w:w="2171"/>
      </w:tblGrid>
      <w:tr w:rsidR="009828C6" w:rsidRPr="00C36965" w14:paraId="39205AE2" w14:textId="77777777" w:rsidTr="00C540B7">
        <w:tc>
          <w:tcPr>
            <w:tcW w:w="1829" w:type="dxa"/>
          </w:tcPr>
          <w:p w14:paraId="504F2D0D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13" w:type="dxa"/>
            <w:gridSpan w:val="3"/>
          </w:tcPr>
          <w:p w14:paraId="0880360D" w14:textId="6C6F5DEF" w:rsidR="009828C6" w:rsidRP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9828C6">
              <w:rPr>
                <w:sz w:val="18"/>
                <w:lang w:val="fr-CA"/>
              </w:rPr>
              <w:t xml:space="preserve">Vérifier que le prix total (incluant </w:t>
            </w:r>
            <w:r>
              <w:rPr>
                <w:sz w:val="18"/>
                <w:lang w:val="fr-CA"/>
              </w:rPr>
              <w:t>la taxe) est calculé comme suit</w:t>
            </w:r>
            <w:r w:rsidRPr="009828C6">
              <w:rPr>
                <w:sz w:val="18"/>
                <w:lang w:val="fr-CA"/>
              </w:rPr>
              <w:t xml:space="preserve">: </w:t>
            </w:r>
          </w:p>
          <w:p w14:paraId="39A63A89" w14:textId="7D93B831" w:rsidR="009828C6" w:rsidRPr="00D824F4" w:rsidRDefault="009828C6" w:rsidP="009828C6">
            <w:pPr>
              <w:pStyle w:val="Table"/>
              <w:spacing w:before="120" w:after="120"/>
              <w:rPr>
                <w:lang w:val="fr-CA"/>
              </w:rPr>
            </w:pPr>
            <w:r>
              <w:rPr>
                <w:i/>
                <w:sz w:val="18"/>
                <w:lang w:val="fr-CA"/>
              </w:rPr>
              <w:t>[</w:t>
            </w:r>
            <w:proofErr w:type="gramStart"/>
            <w:r w:rsidRPr="009828C6">
              <w:rPr>
                <w:i/>
                <w:sz w:val="18"/>
                <w:lang w:val="fr-CA"/>
              </w:rPr>
              <w:t>prix</w:t>
            </w:r>
            <w:proofErr w:type="gramEnd"/>
            <w:r w:rsidRPr="009828C6">
              <w:rPr>
                <w:i/>
                <w:sz w:val="18"/>
                <w:lang w:val="fr-CA"/>
              </w:rPr>
              <w:t xml:space="preserve"> total = (prix à la nuit) x (nombre de nuits) x (nombre de chambres)</w:t>
            </w:r>
            <w:r>
              <w:rPr>
                <w:i/>
                <w:sz w:val="18"/>
                <w:lang w:val="fr-CA"/>
              </w:rPr>
              <w:t>] + 10%</w:t>
            </w:r>
            <w:r w:rsidRPr="009828C6">
              <w:rPr>
                <w:i/>
                <w:sz w:val="18"/>
                <w:lang w:val="fr-CA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9828C6" w:rsidRPr="00572189" w14:paraId="3D70BD40" w14:textId="77777777" w:rsidTr="00C540B7">
        <w:tc>
          <w:tcPr>
            <w:tcW w:w="1829" w:type="dxa"/>
          </w:tcPr>
          <w:p w14:paraId="294B6406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13" w:type="dxa"/>
            <w:gridSpan w:val="3"/>
          </w:tcPr>
          <w:p w14:paraId="4C48FE70" w14:textId="77777777" w:rsidR="009828C6" w:rsidRPr="00C85650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755FABC" w14:textId="77777777" w:rsidR="009828C6" w:rsidRPr="00C85650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880D54A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71834D4C" w14:textId="77777777" w:rsidR="009828C6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55395F82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1511E4A8" w14:textId="77777777" w:rsidR="009828C6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A7DC01E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75403CDA" w14:textId="77777777" w:rsidR="009828C6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C6B5DFF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7E01E191" w14:textId="77777777" w:rsidR="009828C6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29376107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4C920C01" w14:textId="77777777" w:rsidR="009828C6" w:rsidRPr="00893648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81D3847" w14:textId="624C0433" w:rsidR="009828C6" w:rsidRPr="00B560E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288E3A56" w14:textId="27C3C7E1" w:rsidR="009828C6" w:rsidRPr="009828C6" w:rsidRDefault="009828C6" w:rsidP="009828C6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7CF6C64F" w14:textId="6432C04E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="006A1A5C" w:rsidRPr="00B560E6">
              <w:rPr>
                <w:sz w:val="18"/>
              </w:rPr>
              <w:t xml:space="preserve">« </w:t>
            </w:r>
            <w:r w:rsidR="006A1A5C">
              <w:rPr>
                <w:sz w:val="18"/>
              </w:rPr>
              <w:t xml:space="preserve">Select </w:t>
            </w:r>
            <w:r w:rsidR="006A1A5C"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 w:rsidR="006A1A5C">
              <w:rPr>
                <w:sz w:val="18"/>
                <w:lang w:val="fr-CA"/>
              </w:rPr>
              <w:t>h</w:t>
            </w:r>
            <w:r>
              <w:rPr>
                <w:sz w:val="18"/>
                <w:lang w:val="fr-CA"/>
              </w:rPr>
              <w:t>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 w:rsidR="006A1A5C">
              <w:rPr>
                <w:sz w:val="18"/>
                <w:lang w:val="fr-CA"/>
              </w:rPr>
              <w:t> :</w:t>
            </w:r>
          </w:p>
          <w:p w14:paraId="42FEA0EF" w14:textId="757ED4BA" w:rsidR="009828C6" w:rsidRPr="003665F0" w:rsidRDefault="006A1A5C" w:rsidP="007E24DB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Hotel Cornice}</w:t>
            </w:r>
          </w:p>
        </w:tc>
      </w:tr>
      <w:tr w:rsidR="009828C6" w:rsidRPr="00572189" w14:paraId="5B77ECA0" w14:textId="77777777" w:rsidTr="00C540B7">
        <w:tc>
          <w:tcPr>
            <w:tcW w:w="1829" w:type="dxa"/>
          </w:tcPr>
          <w:p w14:paraId="29192495" w14:textId="77777777" w:rsidR="009828C6" w:rsidRPr="0025657F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13" w:type="dxa"/>
            <w:gridSpan w:val="3"/>
          </w:tcPr>
          <w:p w14:paraId="449D23EC" w14:textId="77777777" w:rsidR="009828C6" w:rsidRPr="0025657F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9828C6" w:rsidRPr="001B3DF1" w14:paraId="45C55A1E" w14:textId="77777777" w:rsidTr="00C540B7">
        <w:tc>
          <w:tcPr>
            <w:tcW w:w="1829" w:type="dxa"/>
            <w:vAlign w:val="center"/>
          </w:tcPr>
          <w:p w14:paraId="22BD9270" w14:textId="77777777" w:rsidR="009828C6" w:rsidRPr="0057218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13" w:type="dxa"/>
            <w:gridSpan w:val="3"/>
            <w:vAlign w:val="center"/>
          </w:tcPr>
          <w:p w14:paraId="5DA7A422" w14:textId="77777777" w:rsidR="009828C6" w:rsidRDefault="009828C6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03509734" w14:textId="77777777" w:rsidR="009828C6" w:rsidRPr="00C9261B" w:rsidRDefault="00C36965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5" w:history="1">
              <w:r w:rsidR="009828C6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9828C6" w:rsidRPr="00572189" w14:paraId="15C104C3" w14:textId="77777777" w:rsidTr="00C540B7">
        <w:tc>
          <w:tcPr>
            <w:tcW w:w="1829" w:type="dxa"/>
            <w:vAlign w:val="center"/>
          </w:tcPr>
          <w:p w14:paraId="3F1EFB88" w14:textId="77777777" w:rsidR="009828C6" w:rsidRPr="0057218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13" w:type="dxa"/>
            <w:gridSpan w:val="3"/>
            <w:vAlign w:val="center"/>
          </w:tcPr>
          <w:p w14:paraId="22A45797" w14:textId="77777777" w:rsidR="009828C6" w:rsidRPr="00D30D99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9828C6" w:rsidRPr="00572189" w14:paraId="6C3CEA40" w14:textId="77777777" w:rsidTr="00C540B7">
        <w:tc>
          <w:tcPr>
            <w:tcW w:w="1829" w:type="dxa"/>
            <w:vAlign w:val="center"/>
          </w:tcPr>
          <w:p w14:paraId="28E07C91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13" w:type="dxa"/>
            <w:gridSpan w:val="3"/>
            <w:vAlign w:val="center"/>
          </w:tcPr>
          <w:p w14:paraId="47178457" w14:textId="77777777" w:rsidR="009828C6" w:rsidRPr="00C85650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9828C6" w:rsidRPr="00572189" w14:paraId="227A03AB" w14:textId="77777777" w:rsidTr="00C540B7">
        <w:tc>
          <w:tcPr>
            <w:tcW w:w="1829" w:type="dxa"/>
            <w:vAlign w:val="center"/>
          </w:tcPr>
          <w:p w14:paraId="77F3819F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13" w:type="dxa"/>
            <w:gridSpan w:val="3"/>
            <w:vAlign w:val="center"/>
          </w:tcPr>
          <w:p w14:paraId="53C0B203" w14:textId="77777777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9828C6" w:rsidRPr="00572189" w14:paraId="2A5040B8" w14:textId="77777777" w:rsidTr="00C540B7">
        <w:tc>
          <w:tcPr>
            <w:tcW w:w="1829" w:type="dxa"/>
            <w:vAlign w:val="center"/>
          </w:tcPr>
          <w:p w14:paraId="3DEB8426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13" w:type="dxa"/>
            <w:gridSpan w:val="3"/>
            <w:vAlign w:val="center"/>
          </w:tcPr>
          <w:p w14:paraId="0F397528" w14:textId="77777777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9828C6" w:rsidRPr="00572189" w14:paraId="4FCB1FBF" w14:textId="77777777" w:rsidTr="00C540B7">
        <w:tc>
          <w:tcPr>
            <w:tcW w:w="1829" w:type="dxa"/>
            <w:vAlign w:val="center"/>
          </w:tcPr>
          <w:p w14:paraId="63CFADBB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13" w:type="dxa"/>
            <w:gridSpan w:val="3"/>
            <w:vAlign w:val="center"/>
          </w:tcPr>
          <w:p w14:paraId="3148C570" w14:textId="77777777" w:rsidR="009828C6" w:rsidRPr="00C85650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9828C6" w:rsidRPr="00572189" w14:paraId="2922B954" w14:textId="77777777" w:rsidTr="00C540B7">
        <w:tc>
          <w:tcPr>
            <w:tcW w:w="1829" w:type="dxa"/>
            <w:vAlign w:val="center"/>
          </w:tcPr>
          <w:p w14:paraId="0FE0125A" w14:textId="342CA774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13" w:type="dxa"/>
            <w:gridSpan w:val="3"/>
            <w:vAlign w:val="center"/>
          </w:tcPr>
          <w:p w14:paraId="222CBB86" w14:textId="77F6C58B" w:rsidR="009828C6" w:rsidRDefault="000E2AC0" w:rsidP="000E2AC0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9828C6" w:rsidRPr="00A253A7" w14:paraId="0D769780" w14:textId="77777777" w:rsidTr="00C540B7">
        <w:tc>
          <w:tcPr>
            <w:tcW w:w="1829" w:type="dxa"/>
          </w:tcPr>
          <w:p w14:paraId="3E8DB5DB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13" w:type="dxa"/>
            <w:gridSpan w:val="3"/>
          </w:tcPr>
          <w:p w14:paraId="5D8679BC" w14:textId="74998C00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0AF8FFB6" w14:textId="7F93ED00" w:rsidR="009828C6" w:rsidRPr="00572189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</w:t>
            </w:r>
            <w:r w:rsidR="00C540B7">
              <w:rPr>
                <w:sz w:val="18"/>
                <w:lang w:val="fr-CA"/>
              </w:rPr>
              <w:t>[</w:t>
            </w:r>
            <w:r>
              <w:rPr>
                <w:sz w:val="18"/>
                <w:lang w:val="fr-CA"/>
              </w:rPr>
              <w:t xml:space="preserve">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(3 chambres)</w:t>
            </w:r>
            <w:r w:rsidR="00C540B7">
              <w:rPr>
                <w:sz w:val="18"/>
                <w:lang w:val="fr-CA"/>
              </w:rPr>
              <w:t>] +10%</w:t>
            </w:r>
          </w:p>
        </w:tc>
      </w:tr>
      <w:tr w:rsidR="009828C6" w:rsidRPr="00A253A7" w14:paraId="14D7BCC9" w14:textId="77777777" w:rsidTr="00C540B7">
        <w:tc>
          <w:tcPr>
            <w:tcW w:w="1829" w:type="dxa"/>
          </w:tcPr>
          <w:p w14:paraId="199ECDB0" w14:textId="77777777" w:rsidR="009828C6" w:rsidRPr="0025657F" w:rsidRDefault="009828C6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413" w:type="dxa"/>
            <w:gridSpan w:val="3"/>
          </w:tcPr>
          <w:p w14:paraId="7C4597A6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C540B7" w:rsidRPr="00A253A7" w14:paraId="59EE75C4" w14:textId="77777777" w:rsidTr="00C540B7">
        <w:tc>
          <w:tcPr>
            <w:tcW w:w="1829" w:type="dxa"/>
          </w:tcPr>
          <w:p w14:paraId="337219B3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391" w:type="dxa"/>
          </w:tcPr>
          <w:p w14:paraId="3B50C816" w14:textId="5D73E0F6" w:rsidR="009828C6" w:rsidRPr="00C70E59" w:rsidRDefault="00C540B7" w:rsidP="00C540B7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[</w:t>
            </w:r>
            <w:r w:rsidR="009828C6" w:rsidRPr="00C70E59">
              <w:rPr>
                <w:sz w:val="18"/>
              </w:rPr>
              <w:t xml:space="preserve">9 jour x (Prix à la </w:t>
            </w:r>
            <w:proofErr w:type="spellStart"/>
            <w:r w:rsidR="009828C6" w:rsidRPr="00C70E59">
              <w:rPr>
                <w:sz w:val="18"/>
              </w:rPr>
              <w:t>nuit</w:t>
            </w:r>
            <w:proofErr w:type="spellEnd"/>
            <w:r w:rsidR="009828C6" w:rsidRPr="00C70E59">
              <w:rPr>
                <w:sz w:val="18"/>
              </w:rPr>
              <w:t>) 300 x (</w:t>
            </w:r>
            <w:r w:rsidR="009828C6">
              <w:rPr>
                <w:sz w:val="18"/>
              </w:rPr>
              <w:t>3</w:t>
            </w:r>
            <w:r w:rsidR="009828C6" w:rsidRPr="00C70E59">
              <w:rPr>
                <w:sz w:val="18"/>
              </w:rPr>
              <w:t xml:space="preserve"> </w:t>
            </w:r>
            <w:proofErr w:type="spellStart"/>
            <w:r w:rsidR="009828C6" w:rsidRPr="00C70E59">
              <w:rPr>
                <w:sz w:val="18"/>
              </w:rPr>
              <w:t>chambres</w:t>
            </w:r>
            <w:proofErr w:type="spellEnd"/>
            <w:r w:rsidR="009828C6" w:rsidRPr="00C70E59">
              <w:rPr>
                <w:sz w:val="18"/>
              </w:rPr>
              <w:t>)</w:t>
            </w:r>
            <w:r>
              <w:rPr>
                <w:sz w:val="18"/>
              </w:rPr>
              <w:t>] +10%</w:t>
            </w:r>
            <w:r w:rsidR="009828C6" w:rsidRPr="00C70E59">
              <w:rPr>
                <w:sz w:val="18"/>
              </w:rPr>
              <w:t xml:space="preserve"> = 2</w:t>
            </w:r>
            <w:r>
              <w:rPr>
                <w:sz w:val="18"/>
              </w:rPr>
              <w:t>981</w:t>
            </w:r>
            <w:r w:rsidR="009828C6" w:rsidRPr="00C70E59">
              <w:rPr>
                <w:sz w:val="18"/>
              </w:rPr>
              <w:t xml:space="preserve"> </w:t>
            </w:r>
          </w:p>
        </w:tc>
        <w:tc>
          <w:tcPr>
            <w:tcW w:w="851" w:type="dxa"/>
            <w:shd w:val="clear" w:color="auto" w:fill="FF0000"/>
          </w:tcPr>
          <w:p w14:paraId="2518C897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42D3FF1B" w14:textId="4AF621B4" w:rsidR="009828C6" w:rsidRPr="00C70E59" w:rsidRDefault="009828C6" w:rsidP="00C540B7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4</w:t>
            </w:r>
            <w:r w:rsidR="00C540B7">
              <w:rPr>
                <w:sz w:val="18"/>
              </w:rPr>
              <w:t>455</w:t>
            </w:r>
          </w:p>
        </w:tc>
      </w:tr>
      <w:tr w:rsidR="009828C6" w:rsidRPr="00C36965" w14:paraId="4058EDD7" w14:textId="77777777" w:rsidTr="00C540B7">
        <w:tc>
          <w:tcPr>
            <w:tcW w:w="1829" w:type="dxa"/>
          </w:tcPr>
          <w:p w14:paraId="6AC42812" w14:textId="77777777" w:rsidR="009828C6" w:rsidRPr="007456BA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13" w:type="dxa"/>
            <w:gridSpan w:val="3"/>
          </w:tcPr>
          <w:p w14:paraId="024230DB" w14:textId="3D4DA484" w:rsidR="009828C6" w:rsidRPr="007456BA" w:rsidRDefault="009828C6" w:rsidP="00CA61C9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sans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taxe</w:t>
            </w:r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 xml:space="preserve"> et </w:t>
            </w:r>
            <w:proofErr w:type="spellStart"/>
            <w:r>
              <w:rPr>
                <w:sz w:val="18"/>
                <w:lang w:val="pt-BR"/>
              </w:rPr>
              <w:t>nous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pouvons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voir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aussi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2 chambres est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de </w:t>
            </w:r>
            <w:proofErr w:type="spellStart"/>
            <w:r>
              <w:rPr>
                <w:sz w:val="18"/>
                <w:lang w:val="pt-BR"/>
              </w:rPr>
              <w:t>de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3 chambres</w:t>
            </w:r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dans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test</w:t>
            </w:r>
            <w:proofErr w:type="spellEnd"/>
            <w:r w:rsidR="00C540B7">
              <w:rPr>
                <w:sz w:val="18"/>
                <w:lang w:val="pt-BR"/>
              </w:rPr>
              <w:t xml:space="preserve"> 08</w:t>
            </w:r>
            <w:r>
              <w:rPr>
                <w:sz w:val="18"/>
                <w:lang w:val="pt-BR"/>
              </w:rPr>
              <w:t xml:space="preserve">. Si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valeur</w:t>
            </w:r>
            <w:proofErr w:type="spellEnd"/>
            <w:r>
              <w:rPr>
                <w:sz w:val="18"/>
                <w:lang w:val="pt-BR"/>
              </w:rPr>
              <w:t xml:space="preserve"> par </w:t>
            </w:r>
            <w:proofErr w:type="gramStart"/>
            <w:r>
              <w:rPr>
                <w:sz w:val="18"/>
                <w:lang w:val="pt-BR"/>
              </w:rPr>
              <w:t>2 chambre</w:t>
            </w:r>
            <w:proofErr w:type="gramEnd"/>
            <w:r>
              <w:rPr>
                <w:sz w:val="18"/>
                <w:lang w:val="pt-BR"/>
              </w:rPr>
              <w:t xml:space="preserve"> est {300}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na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par 3 chambre </w:t>
            </w:r>
            <w:proofErr w:type="spellStart"/>
            <w:r>
              <w:rPr>
                <w:sz w:val="18"/>
                <w:lang w:val="pt-BR"/>
              </w:rPr>
              <w:t>devrai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{450} et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respective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{4050}</w:t>
            </w:r>
            <w:r w:rsidR="00C540B7">
              <w:rPr>
                <w:sz w:val="18"/>
                <w:lang w:val="pt-BR"/>
              </w:rPr>
              <w:t xml:space="preserve">. </w:t>
            </w:r>
            <w:proofErr w:type="spellStart"/>
            <w:r w:rsidR="00C540B7">
              <w:rPr>
                <w:sz w:val="18"/>
                <w:lang w:val="pt-BR"/>
              </w:rPr>
              <w:t>Aprés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les</w:t>
            </w:r>
            <w:proofErr w:type="spellEnd"/>
            <w:r w:rsidR="00C540B7">
              <w:rPr>
                <w:sz w:val="18"/>
                <w:lang w:val="pt-BR"/>
              </w:rPr>
              <w:t xml:space="preserve"> taxes, </w:t>
            </w:r>
            <w:proofErr w:type="spellStart"/>
            <w:r w:rsidR="00C540B7">
              <w:rPr>
                <w:sz w:val="18"/>
                <w:lang w:val="pt-BR"/>
              </w:rPr>
              <w:t>il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devrait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être</w:t>
            </w:r>
            <w:proofErr w:type="spellEnd"/>
            <w:r w:rsidR="00C540B7">
              <w:rPr>
                <w:sz w:val="18"/>
                <w:lang w:val="pt-BR"/>
              </w:rPr>
              <w:t xml:space="preserve"> 4455. </w:t>
            </w:r>
            <w:proofErr w:type="spellStart"/>
            <w:r w:rsidR="00C540B7">
              <w:rPr>
                <w:sz w:val="18"/>
                <w:lang w:val="pt-BR"/>
              </w:rPr>
              <w:t>Donc</w:t>
            </w:r>
            <w:proofErr w:type="spellEnd"/>
            <w:r w:rsidR="00C540B7">
              <w:rPr>
                <w:sz w:val="18"/>
                <w:lang w:val="pt-BR"/>
              </w:rPr>
              <w:t xml:space="preserve">, </w:t>
            </w:r>
            <w:proofErr w:type="spellStart"/>
            <w:r w:rsidR="00C540B7">
              <w:rPr>
                <w:sz w:val="18"/>
                <w:lang w:val="pt-BR"/>
              </w:rPr>
              <w:t>même</w:t>
            </w:r>
            <w:proofErr w:type="spellEnd"/>
            <w:r w:rsidR="00C540B7">
              <w:rPr>
                <w:sz w:val="18"/>
                <w:lang w:val="pt-BR"/>
              </w:rPr>
              <w:t xml:space="preserve"> que </w:t>
            </w:r>
            <w:proofErr w:type="spellStart"/>
            <w:r w:rsidR="00C540B7">
              <w:rPr>
                <w:sz w:val="18"/>
                <w:lang w:val="pt-BR"/>
              </w:rPr>
              <w:t>il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fais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la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multplication</w:t>
            </w:r>
            <w:proofErr w:type="spellEnd"/>
            <w:r w:rsidR="00C540B7">
              <w:rPr>
                <w:sz w:val="18"/>
                <w:lang w:val="pt-BR"/>
              </w:rPr>
              <w:t xml:space="preserve"> de 10% </w:t>
            </w:r>
            <w:proofErr w:type="spellStart"/>
            <w:r w:rsidR="00C540B7">
              <w:rPr>
                <w:sz w:val="18"/>
                <w:lang w:val="pt-BR"/>
              </w:rPr>
              <w:t>correct</w:t>
            </w:r>
            <w:proofErr w:type="spellEnd"/>
            <w:r w:rsidR="00C540B7">
              <w:rPr>
                <w:sz w:val="18"/>
                <w:lang w:val="pt-BR"/>
              </w:rPr>
              <w:t xml:space="preserve">,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resultat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sera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toujour</w:t>
            </w:r>
            <w:r w:rsidR="00AC569A">
              <w:rPr>
                <w:sz w:val="18"/>
                <w:lang w:val="pt-BR"/>
              </w:rPr>
              <w:t>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faux</w:t>
            </w:r>
            <w:proofErr w:type="spellEnd"/>
            <w:r w:rsidR="00CA61C9">
              <w:rPr>
                <w:sz w:val="18"/>
                <w:lang w:val="pt-BR"/>
              </w:rPr>
              <w:t xml:space="preserve">, </w:t>
            </w:r>
            <w:proofErr w:type="spellStart"/>
            <w:proofErr w:type="gramStart"/>
            <w:r w:rsidR="00CA61C9">
              <w:rPr>
                <w:sz w:val="18"/>
                <w:lang w:val="pt-BR"/>
              </w:rPr>
              <w:t>car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il</w:t>
            </w:r>
            <w:proofErr w:type="spellEnd"/>
            <w:r w:rsidR="00CA61C9">
              <w:rPr>
                <w:sz w:val="18"/>
                <w:lang w:val="pt-BR"/>
              </w:rPr>
              <w:t xml:space="preserve"> y</w:t>
            </w:r>
            <w:proofErr w:type="gramEnd"/>
            <w:r w:rsidR="00CA61C9">
              <w:rPr>
                <w:sz w:val="18"/>
                <w:lang w:val="pt-BR"/>
              </w:rPr>
              <w:t xml:space="preserve"> a </w:t>
            </w:r>
            <w:proofErr w:type="spellStart"/>
            <w:r w:rsidR="00CA61C9">
              <w:rPr>
                <w:sz w:val="18"/>
                <w:lang w:val="pt-BR"/>
              </w:rPr>
              <w:t>deux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erreurs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dans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la</w:t>
            </w:r>
            <w:proofErr w:type="spellEnd"/>
            <w:r w:rsidR="00CA61C9">
              <w:rPr>
                <w:sz w:val="18"/>
                <w:lang w:val="pt-BR"/>
              </w:rPr>
              <w:t xml:space="preserve"> base de al for</w:t>
            </w:r>
            <w:r w:rsidR="00AC569A">
              <w:rPr>
                <w:sz w:val="18"/>
                <w:lang w:val="pt-BR"/>
              </w:rPr>
              <w:t>m</w:t>
            </w:r>
            <w:r w:rsidR="00CA61C9">
              <w:rPr>
                <w:sz w:val="18"/>
                <w:lang w:val="pt-BR"/>
              </w:rPr>
              <w:t xml:space="preserve">ule </w:t>
            </w:r>
            <w:proofErr w:type="spellStart"/>
            <w:r w:rsidR="00CA61C9">
              <w:rPr>
                <w:sz w:val="18"/>
                <w:lang w:val="pt-BR"/>
              </w:rPr>
              <w:t>matematique</w:t>
            </w:r>
            <w:proofErr w:type="spellEnd"/>
            <w:r w:rsidR="00CA61C9">
              <w:rPr>
                <w:sz w:val="18"/>
                <w:lang w:val="pt-BR"/>
              </w:rPr>
              <w:t>.</w:t>
            </w:r>
          </w:p>
        </w:tc>
      </w:tr>
    </w:tbl>
    <w:p w14:paraId="195A88E6" w14:textId="77777777" w:rsidR="00400073" w:rsidRPr="009828C6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9828C6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5EEA9E0D" w14:textId="42114941" w:rsidR="0000481E" w:rsidRDefault="0000481E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8" w:name="_Toc529614030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Test420PA4AGTP02011</w:t>
      </w:r>
      <w:bookmarkEnd w:id="28"/>
    </w:p>
    <w:p w14:paraId="4F5BB87C" w14:textId="5C76BC68" w:rsidR="00D93EB3" w:rsidRDefault="0000481E" w:rsidP="0000481E">
      <w:pPr>
        <w:pStyle w:val="Heading3"/>
        <w:rPr>
          <w:shd w:val="clear" w:color="auto" w:fill="D4D4D4"/>
          <w:lang w:eastAsia="fr-CA"/>
        </w:rPr>
      </w:pPr>
      <w:bookmarkStart w:id="29" w:name="_Toc529614031"/>
      <w:r w:rsidRPr="0000481E">
        <w:rPr>
          <w:shd w:val="clear" w:color="auto" w:fill="D4D4D4"/>
          <w:lang w:eastAsia="fr-CA"/>
        </w:rPr>
        <w:t>Tp02TestFonctionnel011NomHotelLieuChambreJoursTest</w:t>
      </w:r>
      <w:bookmarkEnd w:id="29"/>
    </w:p>
    <w:p w14:paraId="3ECA0079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1"/>
        <w:gridCol w:w="4351"/>
        <w:gridCol w:w="899"/>
        <w:gridCol w:w="2171"/>
      </w:tblGrid>
      <w:tr w:rsidR="0069512A" w:rsidRPr="00A415C4" w14:paraId="5B99D297" w14:textId="77777777" w:rsidTr="00702F78">
        <w:tc>
          <w:tcPr>
            <w:tcW w:w="1821" w:type="dxa"/>
          </w:tcPr>
          <w:p w14:paraId="74B7E93E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21" w:type="dxa"/>
            <w:gridSpan w:val="3"/>
          </w:tcPr>
          <w:p w14:paraId="01BA1A91" w14:textId="7A021A1E" w:rsidR="0069512A" w:rsidRPr="00D824F4" w:rsidRDefault="0069512A" w:rsidP="0069512A">
            <w:pPr>
              <w:pStyle w:val="Table"/>
              <w:spacing w:before="120" w:after="120"/>
              <w:rPr>
                <w:lang w:val="fr-CA"/>
              </w:rPr>
            </w:pPr>
            <w:r w:rsidRPr="0069512A">
              <w:rPr>
                <w:sz w:val="18"/>
                <w:lang w:val="fr-CA"/>
              </w:rPr>
              <w:t>Vérifier que le nom de l'hôtel, le lieu, le type de chambre, le nombre total de jours et le prix par nuit sont</w:t>
            </w:r>
            <w:r>
              <w:rPr>
                <w:sz w:val="18"/>
                <w:lang w:val="fr-CA"/>
              </w:rPr>
              <w:t xml:space="preserve"> </w:t>
            </w:r>
            <w:r w:rsidRPr="0069512A">
              <w:rPr>
                <w:sz w:val="18"/>
                <w:lang w:val="fr-CA"/>
              </w:rPr>
              <w:t xml:space="preserve">identiques sur la page 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 aux valeurs sélectionnées dans l'écran précédent.</w:t>
            </w:r>
          </w:p>
        </w:tc>
      </w:tr>
      <w:tr w:rsidR="0069512A" w:rsidRPr="00572189" w14:paraId="60EBA251" w14:textId="77777777" w:rsidTr="00702F78">
        <w:tc>
          <w:tcPr>
            <w:tcW w:w="1821" w:type="dxa"/>
          </w:tcPr>
          <w:p w14:paraId="3730C140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21" w:type="dxa"/>
            <w:gridSpan w:val="3"/>
          </w:tcPr>
          <w:p w14:paraId="64728F49" w14:textId="77777777" w:rsidR="0069512A" w:rsidRPr="00C85650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19EFD7F6" w14:textId="77777777" w:rsidR="0069512A" w:rsidRPr="00C85650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13CB62F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125FD4B" w14:textId="77777777" w:rsidR="0069512A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9730662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CC892CC" w14:textId="77777777" w:rsidR="0069512A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5B49AF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5CA9BD23" w14:textId="77777777" w:rsidR="0069512A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76C9C58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5AB8F68" w14:textId="77777777" w:rsidR="0069512A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11A947A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262E6DFE" w14:textId="77777777" w:rsidR="0069512A" w:rsidRPr="00893648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E3E7613" w14:textId="77777777" w:rsidR="0069512A" w:rsidRPr="00B560E6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1D4497B6" w14:textId="77777777" w:rsidR="0069512A" w:rsidRPr="009828C6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38D62317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291EC60D" w14:textId="584CDB16" w:rsidR="0069512A" w:rsidRDefault="0069512A" w:rsidP="0069512A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{</w:t>
            </w:r>
            <w:r>
              <w:rPr>
                <w:sz w:val="18"/>
              </w:rPr>
              <w:t>Hotel Cornice}</w:t>
            </w:r>
          </w:p>
          <w:p w14:paraId="6B7CEEAA" w14:textId="18EC28BB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Remplir avec </w:t>
            </w:r>
            <w:proofErr w:type="spellStart"/>
            <w:r>
              <w:rPr>
                <w:sz w:val="18"/>
                <w:lang w:val="fr-CA"/>
              </w:rPr>
              <w:t>quleque</w:t>
            </w:r>
            <w:proofErr w:type="spellEnd"/>
            <w:r>
              <w:rPr>
                <w:sz w:val="18"/>
                <w:lang w:val="fr-CA"/>
              </w:rPr>
              <w:t xml:space="preserve"> chose les </w:t>
            </w:r>
            <w:proofErr w:type="gramStart"/>
            <w:r>
              <w:rPr>
                <w:sz w:val="18"/>
                <w:lang w:val="fr-CA"/>
              </w:rPr>
              <w:t xml:space="preserve">champs  </w:t>
            </w:r>
            <w:r w:rsidRPr="00B560E6">
              <w:rPr>
                <w:sz w:val="18"/>
              </w:rPr>
              <w:t>«</w:t>
            </w:r>
            <w:proofErr w:type="gramEnd"/>
            <w:r w:rsidRPr="00B560E6">
              <w:rPr>
                <w:sz w:val="18"/>
              </w:rPr>
              <w:t xml:space="preserve"> </w:t>
            </w:r>
            <w:r w:rsidRPr="0069512A">
              <w:rPr>
                <w:sz w:val="18"/>
              </w:rPr>
              <w:t>First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Last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Billing Address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No.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Type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Expiry Date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et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CVV Number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Book A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et cliquez le bouton:</w:t>
            </w:r>
          </w:p>
          <w:p w14:paraId="32DCEFE3" w14:textId="12E6A644" w:rsidR="0069512A" w:rsidRPr="003665F0" w:rsidRDefault="0069512A" w:rsidP="0069512A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Book Now}</w:t>
            </w:r>
          </w:p>
        </w:tc>
      </w:tr>
      <w:tr w:rsidR="0069512A" w:rsidRPr="00572189" w14:paraId="14F7F993" w14:textId="77777777" w:rsidTr="00702F78">
        <w:tc>
          <w:tcPr>
            <w:tcW w:w="1821" w:type="dxa"/>
          </w:tcPr>
          <w:p w14:paraId="4ABEE8DF" w14:textId="77777777" w:rsidR="0069512A" w:rsidRPr="0025657F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21" w:type="dxa"/>
            <w:gridSpan w:val="3"/>
          </w:tcPr>
          <w:p w14:paraId="18F89EFC" w14:textId="77777777" w:rsidR="0069512A" w:rsidRPr="0025657F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9512A" w:rsidRPr="001B3DF1" w14:paraId="09BDB243" w14:textId="77777777" w:rsidTr="00702F78">
        <w:tc>
          <w:tcPr>
            <w:tcW w:w="1821" w:type="dxa"/>
            <w:vAlign w:val="center"/>
          </w:tcPr>
          <w:p w14:paraId="082E2F95" w14:textId="77777777" w:rsidR="0069512A" w:rsidRPr="00572189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21" w:type="dxa"/>
            <w:gridSpan w:val="3"/>
            <w:vAlign w:val="center"/>
          </w:tcPr>
          <w:p w14:paraId="6EE41CED" w14:textId="77777777" w:rsidR="0069512A" w:rsidRDefault="0069512A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03699F9" w14:textId="77777777" w:rsidR="0069512A" w:rsidRPr="00C9261B" w:rsidRDefault="00C36965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6" w:history="1">
              <w:r w:rsidR="0069512A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9512A" w:rsidRPr="00572189" w14:paraId="421AD4CE" w14:textId="77777777" w:rsidTr="00702F78">
        <w:tc>
          <w:tcPr>
            <w:tcW w:w="1821" w:type="dxa"/>
            <w:vAlign w:val="center"/>
          </w:tcPr>
          <w:p w14:paraId="4D6C6EC9" w14:textId="77777777" w:rsidR="0069512A" w:rsidRPr="00572189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21" w:type="dxa"/>
            <w:gridSpan w:val="3"/>
            <w:vAlign w:val="center"/>
          </w:tcPr>
          <w:p w14:paraId="53E2E292" w14:textId="77777777" w:rsidR="0069512A" w:rsidRPr="00D30D99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9512A" w:rsidRPr="00572189" w14:paraId="1529DBCB" w14:textId="77777777" w:rsidTr="00702F78">
        <w:tc>
          <w:tcPr>
            <w:tcW w:w="1821" w:type="dxa"/>
            <w:vAlign w:val="center"/>
          </w:tcPr>
          <w:p w14:paraId="1A62AD8B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21" w:type="dxa"/>
            <w:gridSpan w:val="3"/>
            <w:vAlign w:val="center"/>
          </w:tcPr>
          <w:p w14:paraId="56A864A4" w14:textId="77777777" w:rsidR="0069512A" w:rsidRPr="00C85650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69512A" w:rsidRPr="00572189" w14:paraId="5738E211" w14:textId="77777777" w:rsidTr="00702F78">
        <w:tc>
          <w:tcPr>
            <w:tcW w:w="1821" w:type="dxa"/>
            <w:vAlign w:val="center"/>
          </w:tcPr>
          <w:p w14:paraId="01E1CA06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21" w:type="dxa"/>
            <w:gridSpan w:val="3"/>
            <w:vAlign w:val="center"/>
          </w:tcPr>
          <w:p w14:paraId="4E100266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9512A" w:rsidRPr="00572189" w14:paraId="659E0E7F" w14:textId="77777777" w:rsidTr="00702F78">
        <w:tc>
          <w:tcPr>
            <w:tcW w:w="1821" w:type="dxa"/>
            <w:vAlign w:val="center"/>
          </w:tcPr>
          <w:p w14:paraId="3C457CF1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5</w:t>
            </w:r>
          </w:p>
        </w:tc>
        <w:tc>
          <w:tcPr>
            <w:tcW w:w="7421" w:type="dxa"/>
            <w:gridSpan w:val="3"/>
            <w:vAlign w:val="center"/>
          </w:tcPr>
          <w:p w14:paraId="50D7106D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9512A" w:rsidRPr="00572189" w14:paraId="220DB1B2" w14:textId="77777777" w:rsidTr="00702F78">
        <w:tc>
          <w:tcPr>
            <w:tcW w:w="1821" w:type="dxa"/>
            <w:vAlign w:val="center"/>
          </w:tcPr>
          <w:p w14:paraId="7B9F035D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21" w:type="dxa"/>
            <w:gridSpan w:val="3"/>
            <w:vAlign w:val="center"/>
          </w:tcPr>
          <w:p w14:paraId="1E50EFD6" w14:textId="77777777" w:rsidR="0069512A" w:rsidRPr="00C85650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69512A" w:rsidRPr="00572189" w14:paraId="16DF79A4" w14:textId="77777777" w:rsidTr="00702F78">
        <w:tc>
          <w:tcPr>
            <w:tcW w:w="1821" w:type="dxa"/>
            <w:vAlign w:val="center"/>
          </w:tcPr>
          <w:p w14:paraId="0266C20D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7</w:t>
            </w:r>
          </w:p>
        </w:tc>
        <w:tc>
          <w:tcPr>
            <w:tcW w:w="7421" w:type="dxa"/>
            <w:gridSpan w:val="3"/>
            <w:vAlign w:val="center"/>
          </w:tcPr>
          <w:p w14:paraId="3B2F0BAB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4E0B0B" w:rsidRPr="00572189" w14:paraId="05D80048" w14:textId="77777777" w:rsidTr="00702F78">
        <w:tc>
          <w:tcPr>
            <w:tcW w:w="1821" w:type="dxa"/>
            <w:vAlign w:val="center"/>
          </w:tcPr>
          <w:p w14:paraId="00C0E1D8" w14:textId="4A8F8FE0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8</w:t>
            </w:r>
          </w:p>
        </w:tc>
        <w:tc>
          <w:tcPr>
            <w:tcW w:w="7421" w:type="dxa"/>
            <w:gridSpan w:val="3"/>
            <w:vAlign w:val="center"/>
          </w:tcPr>
          <w:p w14:paraId="02A4C2F6" w14:textId="03C4BEB7" w:rsidR="004E0B0B" w:rsidRDefault="004E0B0B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Remplir les champs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First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Last Name</w:t>
            </w:r>
            <w:r>
              <w:rPr>
                <w:sz w:val="18"/>
              </w:rPr>
              <w:t xml:space="preserve"> </w:t>
            </w:r>
            <w:proofErr w:type="gramStart"/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,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Billing Address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No.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Type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Expiry Date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et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CVV Number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Book A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et cliquez le bouton {</w:t>
            </w:r>
            <w:r>
              <w:rPr>
                <w:sz w:val="18"/>
              </w:rPr>
              <w:t>Book Now}</w:t>
            </w:r>
          </w:p>
        </w:tc>
      </w:tr>
      <w:tr w:rsidR="0069512A" w:rsidRPr="00A415C4" w14:paraId="105CCA1B" w14:textId="77777777" w:rsidTr="00702F78">
        <w:tc>
          <w:tcPr>
            <w:tcW w:w="1821" w:type="dxa"/>
          </w:tcPr>
          <w:p w14:paraId="164A3CE2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21" w:type="dxa"/>
            <w:gridSpan w:val="3"/>
          </w:tcPr>
          <w:p w14:paraId="75EC96A9" w14:textId="699AC341" w:rsidR="0069512A" w:rsidRPr="00572189" w:rsidRDefault="004E0B0B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69512A">
              <w:rPr>
                <w:sz w:val="18"/>
                <w:lang w:val="fr-CA"/>
              </w:rPr>
              <w:t xml:space="preserve">e nom de l'hôtel, le lieu, le type de chambre, le nombre total de jours et le prix par nuit </w:t>
            </w:r>
            <w:r>
              <w:rPr>
                <w:sz w:val="18"/>
                <w:lang w:val="fr-CA"/>
              </w:rPr>
              <w:t xml:space="preserve">devrait être </w:t>
            </w:r>
            <w:r w:rsidRPr="0069512A">
              <w:rPr>
                <w:sz w:val="18"/>
                <w:lang w:val="fr-CA"/>
              </w:rPr>
              <w:t xml:space="preserve">identiques sur la page 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 aux valeurs sélectionnées dans l'écran précédent.</w:t>
            </w:r>
          </w:p>
        </w:tc>
      </w:tr>
      <w:tr w:rsidR="00702F78" w:rsidRPr="00A253A7" w14:paraId="3D4EF134" w14:textId="77777777" w:rsidTr="00702F78">
        <w:tc>
          <w:tcPr>
            <w:tcW w:w="1821" w:type="dxa"/>
          </w:tcPr>
          <w:p w14:paraId="52C23943" w14:textId="77777777" w:rsidR="00702F78" w:rsidRPr="0025657F" w:rsidRDefault="00702F78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4351" w:type="dxa"/>
          </w:tcPr>
          <w:p w14:paraId="47D196E6" w14:textId="77777777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  <w:tc>
          <w:tcPr>
            <w:tcW w:w="899" w:type="dxa"/>
          </w:tcPr>
          <w:p w14:paraId="4504EE2A" w14:textId="72B3312A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</w:p>
        </w:tc>
        <w:tc>
          <w:tcPr>
            <w:tcW w:w="2171" w:type="dxa"/>
          </w:tcPr>
          <w:p w14:paraId="001B95D0" w14:textId="5F721DC7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Correct</w:t>
            </w:r>
          </w:p>
        </w:tc>
      </w:tr>
      <w:tr w:rsidR="0069512A" w:rsidRPr="00A253A7" w14:paraId="2E76BDB8" w14:textId="77777777" w:rsidTr="00702F78">
        <w:tc>
          <w:tcPr>
            <w:tcW w:w="1821" w:type="dxa"/>
          </w:tcPr>
          <w:p w14:paraId="18882AEA" w14:textId="04D9413B" w:rsidR="0069512A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Nom de l’hôtel</w:t>
            </w:r>
          </w:p>
        </w:tc>
        <w:tc>
          <w:tcPr>
            <w:tcW w:w="4351" w:type="dxa"/>
          </w:tcPr>
          <w:p w14:paraId="3AE31EC3" w14:textId="3CB5C238" w:rsidR="0069512A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Hotel Cornice}</w:t>
            </w:r>
          </w:p>
        </w:tc>
        <w:tc>
          <w:tcPr>
            <w:tcW w:w="899" w:type="dxa"/>
            <w:shd w:val="clear" w:color="auto" w:fill="92D050"/>
          </w:tcPr>
          <w:p w14:paraId="361FEAD1" w14:textId="7861BDDF" w:rsidR="0069512A" w:rsidRPr="00702F78" w:rsidRDefault="00702F78" w:rsidP="00702F78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018034D0" w14:textId="7BBD8CBD" w:rsidR="0069512A" w:rsidRPr="00C70E59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Hotel Cornice}</w:t>
            </w:r>
          </w:p>
        </w:tc>
      </w:tr>
      <w:tr w:rsidR="004E0B0B" w:rsidRPr="00A253A7" w14:paraId="52AEF4AF" w14:textId="77777777" w:rsidTr="00702F78">
        <w:tc>
          <w:tcPr>
            <w:tcW w:w="1821" w:type="dxa"/>
          </w:tcPr>
          <w:p w14:paraId="5ABF2CDA" w14:textId="1DA82BF5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lieu</w:t>
            </w:r>
          </w:p>
        </w:tc>
        <w:tc>
          <w:tcPr>
            <w:tcW w:w="4351" w:type="dxa"/>
          </w:tcPr>
          <w:p w14:paraId="73289D0E" w14:textId="745CB815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Sydney}</w:t>
            </w:r>
          </w:p>
        </w:tc>
        <w:tc>
          <w:tcPr>
            <w:tcW w:w="899" w:type="dxa"/>
            <w:shd w:val="clear" w:color="auto" w:fill="92D050"/>
          </w:tcPr>
          <w:p w14:paraId="781E1792" w14:textId="35134A39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357B350D" w14:textId="065B837E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Sydney}</w:t>
            </w:r>
          </w:p>
        </w:tc>
      </w:tr>
      <w:tr w:rsidR="004E0B0B" w:rsidRPr="00A253A7" w14:paraId="5460E68F" w14:textId="77777777" w:rsidTr="00702F78">
        <w:tc>
          <w:tcPr>
            <w:tcW w:w="1821" w:type="dxa"/>
          </w:tcPr>
          <w:p w14:paraId="5AA27E61" w14:textId="2E3910D9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type de chambre</w:t>
            </w:r>
          </w:p>
        </w:tc>
        <w:tc>
          <w:tcPr>
            <w:tcW w:w="4351" w:type="dxa"/>
          </w:tcPr>
          <w:p w14:paraId="26D7282E" w14:textId="3332362D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Standard}</w:t>
            </w:r>
          </w:p>
        </w:tc>
        <w:tc>
          <w:tcPr>
            <w:tcW w:w="899" w:type="dxa"/>
            <w:shd w:val="clear" w:color="auto" w:fill="FF0000"/>
          </w:tcPr>
          <w:p w14:paraId="272D377E" w14:textId="4D3917D6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0CB69AE4" w14:textId="510C08FE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Deluxe}</w:t>
            </w:r>
          </w:p>
        </w:tc>
      </w:tr>
      <w:tr w:rsidR="004E0B0B" w:rsidRPr="00A253A7" w14:paraId="75A0944C" w14:textId="77777777" w:rsidTr="00702F78">
        <w:tc>
          <w:tcPr>
            <w:tcW w:w="1821" w:type="dxa"/>
          </w:tcPr>
          <w:p w14:paraId="2479CB9A" w14:textId="6DFEFA28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Nombre total de jours</w:t>
            </w:r>
          </w:p>
        </w:tc>
        <w:tc>
          <w:tcPr>
            <w:tcW w:w="4351" w:type="dxa"/>
          </w:tcPr>
          <w:p w14:paraId="6F8489A4" w14:textId="260FFD81" w:rsidR="004E0B0B" w:rsidRDefault="004E0B0B" w:rsidP="00702F78">
            <w:pPr>
              <w:pStyle w:val="Table"/>
              <w:spacing w:before="120" w:after="120"/>
              <w:ind w:left="360"/>
              <w:jc w:val="left"/>
              <w:rPr>
                <w:sz w:val="18"/>
              </w:rPr>
            </w:pPr>
            <w:r>
              <w:rPr>
                <w:sz w:val="18"/>
              </w:rPr>
              <w:t xml:space="preserve">9 </w:t>
            </w:r>
            <w:proofErr w:type="spellStart"/>
            <w:r>
              <w:rPr>
                <w:sz w:val="18"/>
              </w:rPr>
              <w:t>jours</w:t>
            </w:r>
            <w:proofErr w:type="spellEnd"/>
            <w:r>
              <w:rPr>
                <w:sz w:val="18"/>
              </w:rPr>
              <w:t xml:space="preserve"> (de </w:t>
            </w:r>
            <w:r>
              <w:rPr>
                <w:sz w:val="18"/>
                <w:lang w:val="fr-CA"/>
              </w:rPr>
              <w:t>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 w:rsidR="00702F78">
              <w:rPr>
                <w:sz w:val="18"/>
                <w:lang w:val="fr-CA"/>
              </w:rPr>
              <w:t>} j</w:t>
            </w:r>
            <w:r>
              <w:rPr>
                <w:sz w:val="18"/>
                <w:lang w:val="fr-CA"/>
              </w:rPr>
              <w:t>usqu’à</w:t>
            </w:r>
            <w:r w:rsidR="00702F78">
              <w:rPr>
                <w:sz w:val="18"/>
                <w:lang w:val="fr-CA"/>
              </w:rPr>
              <w:t xml:space="preserve"> 10</w:t>
            </w:r>
            <w:r w:rsidR="00702F78" w:rsidRPr="001B3DF1">
              <w:rPr>
                <w:sz w:val="18"/>
                <w:lang w:val="fr-CA"/>
              </w:rPr>
              <w:t>/1</w:t>
            </w:r>
            <w:r w:rsidR="00702F78">
              <w:rPr>
                <w:sz w:val="18"/>
                <w:lang w:val="fr-CA"/>
              </w:rPr>
              <w:t>2</w:t>
            </w:r>
            <w:r w:rsidR="00702F78" w:rsidRPr="001B3DF1">
              <w:rPr>
                <w:sz w:val="18"/>
                <w:lang w:val="fr-CA"/>
              </w:rPr>
              <w:t>/2018</w:t>
            </w:r>
            <w:r w:rsidR="00702F78">
              <w:rPr>
                <w:sz w:val="18"/>
                <w:lang w:val="fr-CA"/>
              </w:rPr>
              <w:t>}</w:t>
            </w:r>
          </w:p>
        </w:tc>
        <w:tc>
          <w:tcPr>
            <w:tcW w:w="899" w:type="dxa"/>
            <w:shd w:val="clear" w:color="auto" w:fill="92D050"/>
          </w:tcPr>
          <w:p w14:paraId="4AA14958" w14:textId="40133CCE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28879D0C" w14:textId="11670868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4E0B0B" w:rsidRPr="00A253A7" w14:paraId="4FDF16D4" w14:textId="77777777" w:rsidTr="00702F78">
        <w:tc>
          <w:tcPr>
            <w:tcW w:w="1821" w:type="dxa"/>
          </w:tcPr>
          <w:p w14:paraId="47561803" w14:textId="02701921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prix par nuit</w:t>
            </w:r>
          </w:p>
        </w:tc>
        <w:tc>
          <w:tcPr>
            <w:tcW w:w="4351" w:type="dxa"/>
          </w:tcPr>
          <w:p w14:paraId="4CE3F425" w14:textId="238AEB88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{</w:t>
            </w:r>
            <w:r w:rsidRPr="00702F78">
              <w:rPr>
                <w:sz w:val="18"/>
              </w:rPr>
              <w:t>AUD $ 300</w:t>
            </w:r>
            <w:r>
              <w:rPr>
                <w:sz w:val="18"/>
              </w:rPr>
              <w:t>}</w:t>
            </w:r>
          </w:p>
        </w:tc>
        <w:tc>
          <w:tcPr>
            <w:tcW w:w="899" w:type="dxa"/>
            <w:shd w:val="clear" w:color="auto" w:fill="92D050"/>
          </w:tcPr>
          <w:p w14:paraId="601A0D1A" w14:textId="3D108B58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62757A3B" w14:textId="3CB1530C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{</w:t>
            </w:r>
            <w:r w:rsidRPr="00702F78">
              <w:rPr>
                <w:sz w:val="18"/>
              </w:rPr>
              <w:t>AUD $ 300</w:t>
            </w:r>
            <w:r>
              <w:rPr>
                <w:sz w:val="18"/>
              </w:rPr>
              <w:t>}</w:t>
            </w:r>
          </w:p>
        </w:tc>
      </w:tr>
      <w:tr w:rsidR="0069512A" w:rsidRPr="00106393" w14:paraId="57ABD88C" w14:textId="77777777" w:rsidTr="00702F78">
        <w:tc>
          <w:tcPr>
            <w:tcW w:w="1821" w:type="dxa"/>
          </w:tcPr>
          <w:p w14:paraId="1C59117E" w14:textId="77777777" w:rsidR="0069512A" w:rsidRPr="007456BA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21" w:type="dxa"/>
            <w:gridSpan w:val="3"/>
          </w:tcPr>
          <w:p w14:paraId="2000BEFE" w14:textId="101958E7" w:rsidR="0069512A" w:rsidRPr="00106393" w:rsidRDefault="00106393" w:rsidP="00106393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106393">
              <w:rPr>
                <w:sz w:val="18"/>
                <w:lang w:val="fr-CA"/>
              </w:rPr>
              <w:t xml:space="preserve">Le test donné </w:t>
            </w:r>
            <w:proofErr w:type="gramStart"/>
            <w:r w:rsidRPr="00106393">
              <w:rPr>
                <w:sz w:val="18"/>
                <w:lang w:val="fr-CA"/>
              </w:rPr>
              <w:t>une échec</w:t>
            </w:r>
            <w:proofErr w:type="gramEnd"/>
            <w:r w:rsidRPr="00106393">
              <w:rPr>
                <w:sz w:val="18"/>
                <w:lang w:val="fr-CA"/>
              </w:rPr>
              <w:t xml:space="preserve">, car le type de chambre sur la page </w:t>
            </w:r>
            <w:r w:rsidRPr="0069512A">
              <w:rPr>
                <w:sz w:val="18"/>
                <w:lang w:val="fr-CA"/>
              </w:rPr>
              <w:t xml:space="preserve">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</w:t>
            </w:r>
            <w:r w:rsidR="000A54DB">
              <w:rPr>
                <w:sz w:val="18"/>
                <w:lang w:val="fr-CA"/>
              </w:rPr>
              <w:t xml:space="preserve"> a chang</w:t>
            </w:r>
            <w:r>
              <w:rPr>
                <w:sz w:val="18"/>
                <w:lang w:val="fr-CA"/>
              </w:rPr>
              <w:t xml:space="preserve">é de type de chambre de </w:t>
            </w:r>
            <w:r w:rsidRPr="0069512A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>Deluxe</w:t>
            </w:r>
            <w:r w:rsidRPr="0069512A">
              <w:rPr>
                <w:sz w:val="18"/>
                <w:lang w:val="fr-CA"/>
              </w:rPr>
              <w:t xml:space="preserve"> »</w:t>
            </w:r>
            <w:r>
              <w:rPr>
                <w:sz w:val="18"/>
                <w:lang w:val="fr-CA"/>
              </w:rPr>
              <w:t xml:space="preserve"> pour </w:t>
            </w:r>
            <w:r w:rsidRPr="0069512A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>Standard</w:t>
            </w:r>
            <w:r w:rsidRPr="0069512A">
              <w:rPr>
                <w:sz w:val="18"/>
                <w:lang w:val="fr-CA"/>
              </w:rPr>
              <w:t xml:space="preserve"> »</w:t>
            </w:r>
            <w:r w:rsidR="0069512A" w:rsidRPr="00106393">
              <w:rPr>
                <w:sz w:val="18"/>
                <w:lang w:val="fr-CA"/>
              </w:rPr>
              <w:t>.</w:t>
            </w:r>
          </w:p>
        </w:tc>
      </w:tr>
    </w:tbl>
    <w:p w14:paraId="11A82299" w14:textId="77777777" w:rsidR="00400073" w:rsidRPr="0010639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106393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5226DB3D" w14:textId="0D5AB000" w:rsidR="0000481E" w:rsidRDefault="0000481E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0" w:name="_Toc529614032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Test420PA4AGTP02012</w:t>
      </w:r>
      <w:bookmarkEnd w:id="30"/>
    </w:p>
    <w:p w14:paraId="3F8A687C" w14:textId="5A3B8964" w:rsidR="00D93EB3" w:rsidRDefault="00487DDB" w:rsidP="0000481E">
      <w:pPr>
        <w:pStyle w:val="Heading3"/>
        <w:rPr>
          <w:shd w:val="clear" w:color="auto" w:fill="D4D4D4"/>
          <w:lang w:eastAsia="fr-CA"/>
        </w:rPr>
      </w:pPr>
      <w:bookmarkStart w:id="31" w:name="_Toc529614033"/>
      <w:r w:rsidRPr="00487DDB">
        <w:rPr>
          <w:shd w:val="clear" w:color="auto" w:fill="D4D4D4"/>
          <w:lang w:eastAsia="fr-CA"/>
        </w:rPr>
        <w:t>Tp02TestFonctionnel012PageBookHotelPrixTotalTest</w:t>
      </w:r>
      <w:bookmarkEnd w:id="31"/>
    </w:p>
    <w:p w14:paraId="18096E32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391"/>
        <w:gridCol w:w="851"/>
        <w:gridCol w:w="2171"/>
      </w:tblGrid>
      <w:tr w:rsidR="003C2E73" w:rsidRPr="00C36965" w14:paraId="6DB35B74" w14:textId="77777777" w:rsidTr="00F06342">
        <w:tc>
          <w:tcPr>
            <w:tcW w:w="1829" w:type="dxa"/>
          </w:tcPr>
          <w:p w14:paraId="5C814463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13" w:type="dxa"/>
            <w:gridSpan w:val="3"/>
          </w:tcPr>
          <w:p w14:paraId="66297DF4" w14:textId="0CCB2835" w:rsidR="003C2E73" w:rsidRPr="009828C6" w:rsidRDefault="00DE2AA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DE2AA9">
              <w:rPr>
                <w:sz w:val="18"/>
                <w:lang w:val="fr-CA"/>
              </w:rPr>
              <w:t>Vérifier que le prix total de la page « Book a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 est calculé comme suit</w:t>
            </w:r>
            <w:r w:rsidR="003C2E73" w:rsidRPr="009828C6">
              <w:rPr>
                <w:sz w:val="18"/>
                <w:lang w:val="fr-CA"/>
              </w:rPr>
              <w:t xml:space="preserve">: </w:t>
            </w:r>
          </w:p>
          <w:p w14:paraId="60D1DA5F" w14:textId="77777777" w:rsidR="003C2E73" w:rsidRPr="00D824F4" w:rsidRDefault="003C2E73" w:rsidP="00F06342">
            <w:pPr>
              <w:pStyle w:val="Table"/>
              <w:spacing w:before="120" w:after="120"/>
              <w:rPr>
                <w:lang w:val="fr-CA"/>
              </w:rPr>
            </w:pPr>
            <w:r>
              <w:rPr>
                <w:i/>
                <w:sz w:val="18"/>
                <w:lang w:val="fr-CA"/>
              </w:rPr>
              <w:t>[</w:t>
            </w:r>
            <w:proofErr w:type="gramStart"/>
            <w:r w:rsidRPr="009828C6">
              <w:rPr>
                <w:i/>
                <w:sz w:val="18"/>
                <w:lang w:val="fr-CA"/>
              </w:rPr>
              <w:t>prix</w:t>
            </w:r>
            <w:proofErr w:type="gramEnd"/>
            <w:r w:rsidRPr="009828C6">
              <w:rPr>
                <w:i/>
                <w:sz w:val="18"/>
                <w:lang w:val="fr-CA"/>
              </w:rPr>
              <w:t xml:space="preserve"> total = (prix à la nuit) x (nombre de nuits) x (nombre de chambres)</w:t>
            </w:r>
            <w:r>
              <w:rPr>
                <w:i/>
                <w:sz w:val="18"/>
                <w:lang w:val="fr-CA"/>
              </w:rPr>
              <w:t>] + 10%</w:t>
            </w:r>
            <w:r w:rsidRPr="009828C6">
              <w:rPr>
                <w:i/>
                <w:sz w:val="18"/>
                <w:lang w:val="fr-CA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3C2E73" w:rsidRPr="00572189" w14:paraId="156ACE50" w14:textId="77777777" w:rsidTr="00F06342">
        <w:tc>
          <w:tcPr>
            <w:tcW w:w="1829" w:type="dxa"/>
          </w:tcPr>
          <w:p w14:paraId="14C87564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13" w:type="dxa"/>
            <w:gridSpan w:val="3"/>
          </w:tcPr>
          <w:p w14:paraId="694C47BB" w14:textId="77777777" w:rsidR="003C2E73" w:rsidRPr="00C85650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E68B8EF" w14:textId="77777777" w:rsidR="003C2E73" w:rsidRPr="00C85650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28B872A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DCCFDAC" w14:textId="77777777" w:rsidR="003C2E73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7C2C77CA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50FC7C17" w14:textId="77777777" w:rsidR="003C2E73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0131540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5C704F14" w14:textId="77777777" w:rsidR="003C2E73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B968C4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98F84B0" w14:textId="77777777" w:rsidR="003C2E73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1E21D1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6A81F9CD" w14:textId="77777777" w:rsidR="003C2E73" w:rsidRPr="00893648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17592B81" w14:textId="77777777" w:rsidR="003C2E73" w:rsidRPr="00B560E6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52E6BB45" w14:textId="77777777" w:rsidR="003C2E73" w:rsidRPr="009828C6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78AB23E0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588C3219" w14:textId="77777777" w:rsidR="003C2E73" w:rsidRPr="003665F0" w:rsidRDefault="003C2E73" w:rsidP="00F06342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Hotel Cornice}</w:t>
            </w:r>
          </w:p>
        </w:tc>
      </w:tr>
      <w:tr w:rsidR="003C2E73" w:rsidRPr="00572189" w14:paraId="575F0907" w14:textId="77777777" w:rsidTr="00F06342">
        <w:tc>
          <w:tcPr>
            <w:tcW w:w="1829" w:type="dxa"/>
          </w:tcPr>
          <w:p w14:paraId="3D7995C0" w14:textId="77777777" w:rsidR="003C2E73" w:rsidRPr="0025657F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13" w:type="dxa"/>
            <w:gridSpan w:val="3"/>
          </w:tcPr>
          <w:p w14:paraId="7C72B38C" w14:textId="77777777" w:rsidR="003C2E73" w:rsidRPr="0025657F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C2E73" w:rsidRPr="001B3DF1" w14:paraId="612D6AE4" w14:textId="77777777" w:rsidTr="00F06342">
        <w:tc>
          <w:tcPr>
            <w:tcW w:w="1829" w:type="dxa"/>
            <w:vAlign w:val="center"/>
          </w:tcPr>
          <w:p w14:paraId="73EA4574" w14:textId="77777777" w:rsidR="003C2E73" w:rsidRPr="0057218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13" w:type="dxa"/>
            <w:gridSpan w:val="3"/>
            <w:vAlign w:val="center"/>
          </w:tcPr>
          <w:p w14:paraId="7D777344" w14:textId="77777777" w:rsidR="003C2E73" w:rsidRDefault="003C2E73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6A8DE8EB" w14:textId="77777777" w:rsidR="003C2E73" w:rsidRPr="00C9261B" w:rsidRDefault="00C36965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7" w:history="1">
              <w:r w:rsidR="003C2E7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C2E73" w:rsidRPr="00572189" w14:paraId="439E1982" w14:textId="77777777" w:rsidTr="00F06342">
        <w:tc>
          <w:tcPr>
            <w:tcW w:w="1829" w:type="dxa"/>
            <w:vAlign w:val="center"/>
          </w:tcPr>
          <w:p w14:paraId="266A9FC5" w14:textId="77777777" w:rsidR="003C2E73" w:rsidRPr="0057218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13" w:type="dxa"/>
            <w:gridSpan w:val="3"/>
            <w:vAlign w:val="center"/>
          </w:tcPr>
          <w:p w14:paraId="63801478" w14:textId="77777777" w:rsidR="003C2E73" w:rsidRPr="00D30D99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C2E73" w:rsidRPr="00572189" w14:paraId="59EBC2F8" w14:textId="77777777" w:rsidTr="00F06342">
        <w:tc>
          <w:tcPr>
            <w:tcW w:w="1829" w:type="dxa"/>
            <w:vAlign w:val="center"/>
          </w:tcPr>
          <w:p w14:paraId="234568DE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13" w:type="dxa"/>
            <w:gridSpan w:val="3"/>
            <w:vAlign w:val="center"/>
          </w:tcPr>
          <w:p w14:paraId="38D4E1EB" w14:textId="77777777" w:rsidR="003C2E73" w:rsidRPr="00C85650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3C2E73" w:rsidRPr="00572189" w14:paraId="60AD743D" w14:textId="77777777" w:rsidTr="00F06342">
        <w:tc>
          <w:tcPr>
            <w:tcW w:w="1829" w:type="dxa"/>
            <w:vAlign w:val="center"/>
          </w:tcPr>
          <w:p w14:paraId="44A392B0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13" w:type="dxa"/>
            <w:gridSpan w:val="3"/>
            <w:vAlign w:val="center"/>
          </w:tcPr>
          <w:p w14:paraId="523F47AC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3C2E73" w:rsidRPr="00572189" w14:paraId="174B745A" w14:textId="77777777" w:rsidTr="00F06342">
        <w:tc>
          <w:tcPr>
            <w:tcW w:w="1829" w:type="dxa"/>
            <w:vAlign w:val="center"/>
          </w:tcPr>
          <w:p w14:paraId="7951316E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13" w:type="dxa"/>
            <w:gridSpan w:val="3"/>
            <w:vAlign w:val="center"/>
          </w:tcPr>
          <w:p w14:paraId="3AE25108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3C2E73" w:rsidRPr="00572189" w14:paraId="20BA45BC" w14:textId="77777777" w:rsidTr="00F06342">
        <w:tc>
          <w:tcPr>
            <w:tcW w:w="1829" w:type="dxa"/>
            <w:vAlign w:val="center"/>
          </w:tcPr>
          <w:p w14:paraId="44BB6F5F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13" w:type="dxa"/>
            <w:gridSpan w:val="3"/>
            <w:vAlign w:val="center"/>
          </w:tcPr>
          <w:p w14:paraId="65AC5EB5" w14:textId="77777777" w:rsidR="003C2E73" w:rsidRPr="00C85650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C2E73" w:rsidRPr="00572189" w14:paraId="1B8210C8" w14:textId="77777777" w:rsidTr="00F06342">
        <w:tc>
          <w:tcPr>
            <w:tcW w:w="1829" w:type="dxa"/>
            <w:vAlign w:val="center"/>
          </w:tcPr>
          <w:p w14:paraId="2511FA11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13" w:type="dxa"/>
            <w:gridSpan w:val="3"/>
            <w:vAlign w:val="center"/>
          </w:tcPr>
          <w:p w14:paraId="3DB31D91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3C2E73" w:rsidRPr="00044995" w14:paraId="5B1F7EBC" w14:textId="77777777" w:rsidTr="00F06342">
        <w:tc>
          <w:tcPr>
            <w:tcW w:w="1829" w:type="dxa"/>
          </w:tcPr>
          <w:p w14:paraId="67CA789C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13" w:type="dxa"/>
            <w:gridSpan w:val="3"/>
          </w:tcPr>
          <w:p w14:paraId="5D81DC1A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044995">
              <w:rPr>
                <w:sz w:val="18"/>
                <w:lang w:val="fr-CA"/>
              </w:rPr>
              <w:t>Le prix total devrait être calculé comme suit:</w:t>
            </w:r>
          </w:p>
          <w:p w14:paraId="59E5ACB5" w14:textId="0E1D3251" w:rsidR="003C2E73" w:rsidRPr="00572189" w:rsidRDefault="003C2E73" w:rsidP="001051FE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[9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</w:t>
            </w:r>
            <w:r w:rsidR="001051FE">
              <w:rPr>
                <w:sz w:val="18"/>
                <w:lang w:val="fr-CA"/>
              </w:rPr>
              <w:t>2</w:t>
            </w:r>
            <w:r>
              <w:rPr>
                <w:sz w:val="18"/>
                <w:lang w:val="fr-CA"/>
              </w:rPr>
              <w:t xml:space="preserve"> chambres)] +10%</w:t>
            </w:r>
            <w:r w:rsidR="00AC569A">
              <w:rPr>
                <w:sz w:val="18"/>
                <w:lang w:val="fr-CA"/>
              </w:rPr>
              <w:t xml:space="preserve">, mais il donne </w:t>
            </w:r>
            <w:proofErr w:type="gramStart"/>
            <w:r w:rsidR="00AC569A">
              <w:rPr>
                <w:sz w:val="18"/>
                <w:lang w:val="fr-CA"/>
              </w:rPr>
              <w:t>le valeur</w:t>
            </w:r>
            <w:proofErr w:type="gramEnd"/>
            <w:r w:rsidR="00AC569A">
              <w:rPr>
                <w:sz w:val="18"/>
                <w:lang w:val="fr-CA"/>
              </w:rPr>
              <w:t xml:space="preserve"> de         </w:t>
            </w:r>
            <w:r w:rsidR="00E35462">
              <w:rPr>
                <w:sz w:val="18"/>
                <w:lang w:val="fr-CA"/>
              </w:rPr>
              <w:t xml:space="preserve">   </w:t>
            </w:r>
            <w:r w:rsidR="00AC569A" w:rsidRPr="00044995">
              <w:rPr>
                <w:sz w:val="18"/>
                <w:lang w:val="fr-CA"/>
              </w:rPr>
              <w:t>2981 (2710 + 270)</w:t>
            </w:r>
            <w:r w:rsidR="00AC569A">
              <w:rPr>
                <w:sz w:val="18"/>
                <w:lang w:val="fr-CA"/>
              </w:rPr>
              <w:t xml:space="preserve"> </w:t>
            </w:r>
          </w:p>
        </w:tc>
      </w:tr>
      <w:tr w:rsidR="003C2E73" w:rsidRPr="00A253A7" w14:paraId="504F804E" w14:textId="77777777" w:rsidTr="00F06342">
        <w:tc>
          <w:tcPr>
            <w:tcW w:w="1829" w:type="dxa"/>
          </w:tcPr>
          <w:p w14:paraId="624DCA1C" w14:textId="77777777" w:rsidR="003C2E73" w:rsidRPr="0025657F" w:rsidRDefault="003C2E73" w:rsidP="00F06342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413" w:type="dxa"/>
            <w:gridSpan w:val="3"/>
          </w:tcPr>
          <w:p w14:paraId="5D4F8FE1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3C2E73" w:rsidRPr="00A253A7" w14:paraId="2E297C5B" w14:textId="77777777" w:rsidTr="00F06342">
        <w:tc>
          <w:tcPr>
            <w:tcW w:w="1829" w:type="dxa"/>
          </w:tcPr>
          <w:p w14:paraId="14FA1AD0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391" w:type="dxa"/>
          </w:tcPr>
          <w:p w14:paraId="59E3554F" w14:textId="7844A541" w:rsidR="003C2E73" w:rsidRPr="00C70E59" w:rsidRDefault="003C2E73" w:rsidP="00AC569A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[</w:t>
            </w: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300 x (</w:t>
            </w:r>
            <w:r w:rsidR="00AC569A">
              <w:rPr>
                <w:sz w:val="18"/>
              </w:rPr>
              <w:t>2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</w:t>
            </w:r>
            <w:r>
              <w:rPr>
                <w:sz w:val="18"/>
              </w:rPr>
              <w:t>] +10%</w:t>
            </w:r>
            <w:r w:rsidRPr="00C70E59">
              <w:rPr>
                <w:sz w:val="18"/>
              </w:rPr>
              <w:t xml:space="preserve"> = 2</w:t>
            </w:r>
            <w:r>
              <w:rPr>
                <w:sz w:val="18"/>
              </w:rPr>
              <w:t>981</w:t>
            </w:r>
            <w:r w:rsidRPr="00C70E59">
              <w:rPr>
                <w:sz w:val="18"/>
              </w:rPr>
              <w:t xml:space="preserve"> </w:t>
            </w:r>
          </w:p>
        </w:tc>
        <w:tc>
          <w:tcPr>
            <w:tcW w:w="851" w:type="dxa"/>
            <w:shd w:val="clear" w:color="auto" w:fill="FF0000"/>
          </w:tcPr>
          <w:p w14:paraId="014C96F0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7247237E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4455</w:t>
            </w:r>
          </w:p>
        </w:tc>
      </w:tr>
      <w:tr w:rsidR="003C2E73" w:rsidRPr="00A415C4" w14:paraId="6350F814" w14:textId="77777777" w:rsidTr="00F06342">
        <w:tc>
          <w:tcPr>
            <w:tcW w:w="1829" w:type="dxa"/>
          </w:tcPr>
          <w:p w14:paraId="08947D83" w14:textId="77777777" w:rsidR="003C2E73" w:rsidRPr="007456BA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13" w:type="dxa"/>
            <w:gridSpan w:val="3"/>
          </w:tcPr>
          <w:p w14:paraId="439FC4E2" w14:textId="6286D2E1" w:rsidR="003C2E73" w:rsidRPr="007456BA" w:rsidRDefault="003C2E73" w:rsidP="00F06342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sans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taxe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 xml:space="preserve"> et </w:t>
            </w:r>
            <w:proofErr w:type="spellStart"/>
            <w:r>
              <w:rPr>
                <w:sz w:val="18"/>
                <w:lang w:val="pt-BR"/>
              </w:rPr>
              <w:t>nous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pouvons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voir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aussi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2 chambres est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de </w:t>
            </w:r>
            <w:proofErr w:type="spellStart"/>
            <w:r>
              <w:rPr>
                <w:sz w:val="18"/>
                <w:lang w:val="pt-BR"/>
              </w:rPr>
              <w:t>de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3 chambres </w:t>
            </w:r>
            <w:proofErr w:type="spellStart"/>
            <w:r>
              <w:rPr>
                <w:sz w:val="18"/>
                <w:lang w:val="pt-BR"/>
              </w:rPr>
              <w:t>dans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test</w:t>
            </w:r>
            <w:proofErr w:type="spellEnd"/>
            <w:r>
              <w:rPr>
                <w:sz w:val="18"/>
                <w:lang w:val="pt-BR"/>
              </w:rPr>
              <w:t xml:space="preserve"> 08. Si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valeur</w:t>
            </w:r>
            <w:proofErr w:type="spellEnd"/>
            <w:r>
              <w:rPr>
                <w:sz w:val="18"/>
                <w:lang w:val="pt-BR"/>
              </w:rPr>
              <w:t xml:space="preserve"> par </w:t>
            </w:r>
            <w:proofErr w:type="gramStart"/>
            <w:r>
              <w:rPr>
                <w:sz w:val="18"/>
                <w:lang w:val="pt-BR"/>
              </w:rPr>
              <w:t>2 chambre</w:t>
            </w:r>
            <w:proofErr w:type="gramEnd"/>
            <w:r>
              <w:rPr>
                <w:sz w:val="18"/>
                <w:lang w:val="pt-BR"/>
              </w:rPr>
              <w:t xml:space="preserve"> est {300}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na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par 3 chambre </w:t>
            </w:r>
            <w:proofErr w:type="spellStart"/>
            <w:r>
              <w:rPr>
                <w:sz w:val="18"/>
                <w:lang w:val="pt-BR"/>
              </w:rPr>
              <w:t>devrai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{450} et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respective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{4050}. </w:t>
            </w:r>
            <w:proofErr w:type="spellStart"/>
            <w:r>
              <w:rPr>
                <w:sz w:val="18"/>
                <w:lang w:val="pt-BR"/>
              </w:rPr>
              <w:t>Aprés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les</w:t>
            </w:r>
            <w:proofErr w:type="spellEnd"/>
            <w:r>
              <w:rPr>
                <w:sz w:val="18"/>
                <w:lang w:val="pt-BR"/>
              </w:rPr>
              <w:t xml:space="preserve"> taxes</w:t>
            </w:r>
            <w:r w:rsidR="001051FE">
              <w:rPr>
                <w:sz w:val="18"/>
                <w:lang w:val="pt-BR"/>
              </w:rPr>
              <w:t xml:space="preserve"> (10%)</w:t>
            </w:r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devrait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4455. </w:t>
            </w:r>
            <w:proofErr w:type="spellStart"/>
            <w:r>
              <w:rPr>
                <w:sz w:val="18"/>
                <w:lang w:val="pt-BR"/>
              </w:rPr>
              <w:t>Donc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fais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multplication</w:t>
            </w:r>
            <w:proofErr w:type="spellEnd"/>
            <w:r>
              <w:rPr>
                <w:sz w:val="18"/>
                <w:lang w:val="pt-BR"/>
              </w:rPr>
              <w:t xml:space="preserve"> de 10% </w:t>
            </w:r>
            <w:proofErr w:type="spellStart"/>
            <w:r>
              <w:rPr>
                <w:sz w:val="18"/>
                <w:lang w:val="pt-BR"/>
              </w:rPr>
              <w:t>correct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 w:rsidR="001051FE"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sera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</w:t>
            </w:r>
            <w:r w:rsidR="001051FE">
              <w:rPr>
                <w:sz w:val="18"/>
                <w:lang w:val="pt-BR"/>
              </w:rPr>
              <w:t>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faux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proofErr w:type="gramStart"/>
            <w:r>
              <w:rPr>
                <w:sz w:val="18"/>
                <w:lang w:val="pt-BR"/>
              </w:rPr>
              <w:t>car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y</w:t>
            </w:r>
            <w:proofErr w:type="gramEnd"/>
            <w:r>
              <w:rPr>
                <w:sz w:val="18"/>
                <w:lang w:val="pt-BR"/>
              </w:rPr>
              <w:t xml:space="preserve"> a </w:t>
            </w:r>
            <w:proofErr w:type="spellStart"/>
            <w:r>
              <w:rPr>
                <w:sz w:val="18"/>
                <w:lang w:val="pt-BR"/>
              </w:rPr>
              <w:t>deux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erreurs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dans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base de al for</w:t>
            </w:r>
            <w:r w:rsidR="001051FE">
              <w:rPr>
                <w:sz w:val="18"/>
                <w:lang w:val="pt-BR"/>
              </w:rPr>
              <w:t>m</w:t>
            </w:r>
            <w:r>
              <w:rPr>
                <w:sz w:val="18"/>
                <w:lang w:val="pt-BR"/>
              </w:rPr>
              <w:t xml:space="preserve">ule </w:t>
            </w:r>
            <w:proofErr w:type="spellStart"/>
            <w:r>
              <w:rPr>
                <w:sz w:val="18"/>
                <w:lang w:val="pt-BR"/>
              </w:rPr>
              <w:t>matematique</w:t>
            </w:r>
            <w:proofErr w:type="spellEnd"/>
            <w:r>
              <w:rPr>
                <w:sz w:val="18"/>
                <w:lang w:val="pt-BR"/>
              </w:rPr>
              <w:t>.</w:t>
            </w:r>
            <w:r w:rsidR="00AC569A">
              <w:rPr>
                <w:sz w:val="18"/>
                <w:lang w:val="pt-BR"/>
              </w:rPr>
              <w:t xml:space="preserve"> Mais,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AC569A">
              <w:rPr>
                <w:sz w:val="18"/>
                <w:lang w:val="pt-BR"/>
              </w:rPr>
              <w:t>multiplicaton</w:t>
            </w:r>
            <w:proofErr w:type="spellEnd"/>
            <w:r w:rsidR="00AC569A">
              <w:rPr>
                <w:sz w:val="18"/>
                <w:lang w:val="pt-BR"/>
              </w:rPr>
              <w:t xml:space="preserve"> de </w:t>
            </w:r>
            <w:proofErr w:type="spellStart"/>
            <w:r w:rsidR="00AC569A">
              <w:rPr>
                <w:sz w:val="18"/>
                <w:lang w:val="pt-BR"/>
              </w:rPr>
              <w:t>les</w:t>
            </w:r>
            <w:proofErr w:type="spellEnd"/>
            <w:r w:rsidR="00AC569A">
              <w:rPr>
                <w:sz w:val="18"/>
                <w:lang w:val="pt-BR"/>
              </w:rPr>
              <w:t xml:space="preserve"> taxes est </w:t>
            </w:r>
            <w:proofErr w:type="spellStart"/>
            <w:r w:rsidR="00AC569A">
              <w:rPr>
                <w:sz w:val="18"/>
                <w:lang w:val="pt-BR"/>
              </w:rPr>
              <w:t>correct</w:t>
            </w:r>
            <w:proofErr w:type="spellEnd"/>
            <w:r w:rsidR="00AC569A">
              <w:rPr>
                <w:sz w:val="18"/>
                <w:lang w:val="pt-BR"/>
              </w:rPr>
              <w:t xml:space="preserve"> si </w:t>
            </w:r>
            <w:proofErr w:type="spellStart"/>
            <w:r w:rsidR="00AC569A">
              <w:rPr>
                <w:sz w:val="18"/>
                <w:lang w:val="pt-BR"/>
              </w:rPr>
              <w:t>prendre</w:t>
            </w:r>
            <w:proofErr w:type="spellEnd"/>
            <w:r w:rsidR="00AC569A">
              <w:rPr>
                <w:sz w:val="18"/>
                <w:lang w:val="pt-BR"/>
              </w:rPr>
              <w:t xml:space="preserve"> que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base de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formule est </w:t>
            </w:r>
            <w:proofErr w:type="spellStart"/>
            <w:r w:rsidR="00AC569A">
              <w:rPr>
                <w:sz w:val="18"/>
                <w:lang w:val="pt-BR"/>
              </w:rPr>
              <w:t>correct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AC569A">
              <w:rPr>
                <w:sz w:val="18"/>
                <w:lang w:val="pt-BR"/>
              </w:rPr>
              <w:t>aussi</w:t>
            </w:r>
            <w:proofErr w:type="spellEnd"/>
            <w:r w:rsidR="00AC569A">
              <w:rPr>
                <w:sz w:val="18"/>
                <w:lang w:val="pt-BR"/>
              </w:rPr>
              <w:t>.</w:t>
            </w:r>
          </w:p>
        </w:tc>
      </w:tr>
    </w:tbl>
    <w:p w14:paraId="693F3B48" w14:textId="77777777" w:rsidR="00400073" w:rsidRPr="00DE2AA9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DE2AA9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6E97431C" w14:textId="5119DD20" w:rsidR="00E705FF" w:rsidRDefault="00E705FF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2" w:name="_Toc529614034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Test420PA4AGTP02013</w:t>
      </w:r>
      <w:bookmarkEnd w:id="32"/>
    </w:p>
    <w:p w14:paraId="14461622" w14:textId="678B1D53" w:rsidR="00D93EB3" w:rsidRDefault="000874B3" w:rsidP="00E705FF">
      <w:pPr>
        <w:pStyle w:val="Heading3"/>
        <w:rPr>
          <w:shd w:val="clear" w:color="auto" w:fill="D4D4D4"/>
          <w:lang w:eastAsia="fr-CA"/>
        </w:rPr>
      </w:pPr>
      <w:bookmarkStart w:id="33" w:name="_Toc529614035"/>
      <w:r w:rsidRPr="000874B3">
        <w:rPr>
          <w:shd w:val="clear" w:color="auto" w:fill="D4D4D4"/>
          <w:lang w:eastAsia="fr-CA"/>
        </w:rPr>
        <w:t>Tp02TestFonctionnel013PageBookHotelDonneeAfficheeIdentiqueTest</w:t>
      </w:r>
      <w:bookmarkEnd w:id="33"/>
    </w:p>
    <w:p w14:paraId="56121142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1"/>
        <w:gridCol w:w="7421"/>
      </w:tblGrid>
      <w:tr w:rsidR="005F6CFF" w:rsidRPr="0069512A" w14:paraId="1BEAC7C5" w14:textId="77777777" w:rsidTr="00F06342">
        <w:tc>
          <w:tcPr>
            <w:tcW w:w="1821" w:type="dxa"/>
          </w:tcPr>
          <w:p w14:paraId="22C7F988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21" w:type="dxa"/>
          </w:tcPr>
          <w:p w14:paraId="6CBCA3F4" w14:textId="137AEA78" w:rsidR="005F6CFF" w:rsidRPr="00D824F4" w:rsidRDefault="00341F80" w:rsidP="00341F80">
            <w:pPr>
              <w:pStyle w:val="Table"/>
              <w:spacing w:before="120" w:after="120"/>
              <w:rPr>
                <w:lang w:val="fr-CA"/>
              </w:rPr>
            </w:pPr>
            <w:r w:rsidRPr="00341F80">
              <w:rPr>
                <w:sz w:val="18"/>
                <w:lang w:val="fr-CA"/>
              </w:rPr>
              <w:t xml:space="preserve">Vérifier que les données affichées dans la page « Book </w:t>
            </w:r>
            <w:proofErr w:type="spellStart"/>
            <w:r w:rsidRPr="00341F80">
              <w:rPr>
                <w:sz w:val="18"/>
                <w:lang w:val="fr-CA"/>
              </w:rPr>
              <w:t>hotel</w:t>
            </w:r>
            <w:proofErr w:type="spellEnd"/>
            <w:r w:rsidRPr="00341F80">
              <w:rPr>
                <w:sz w:val="18"/>
                <w:lang w:val="fr-CA"/>
              </w:rPr>
              <w:t xml:space="preserve"> » sont identiques à celles sélectionnées dans</w:t>
            </w:r>
            <w:r>
              <w:rPr>
                <w:sz w:val="18"/>
                <w:lang w:val="fr-CA"/>
              </w:rPr>
              <w:t xml:space="preserve"> </w:t>
            </w:r>
            <w:r w:rsidRPr="00341F80">
              <w:rPr>
                <w:sz w:val="18"/>
                <w:lang w:val="fr-CA"/>
              </w:rPr>
              <w:t>la page précédente.</w:t>
            </w:r>
          </w:p>
        </w:tc>
      </w:tr>
      <w:tr w:rsidR="005F6CFF" w:rsidRPr="00572189" w14:paraId="23A026E8" w14:textId="77777777" w:rsidTr="00F06342">
        <w:tc>
          <w:tcPr>
            <w:tcW w:w="1821" w:type="dxa"/>
          </w:tcPr>
          <w:p w14:paraId="18FE9B6C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21" w:type="dxa"/>
          </w:tcPr>
          <w:p w14:paraId="7A9D4351" w14:textId="77777777" w:rsidR="005F6CFF" w:rsidRPr="00C85650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7E2C6665" w14:textId="77777777" w:rsidR="005F6CFF" w:rsidRPr="00C85650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8612728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1227E3C1" w14:textId="77777777" w:rsidR="005F6CFF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F591BC3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388AC79B" w14:textId="77777777" w:rsidR="005F6CFF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F184EE3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2297428B" w14:textId="77777777" w:rsidR="005F6CFF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FE08D70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049ECB59" w14:textId="77777777" w:rsidR="005F6CFF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AEBB7A6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1FF13C7D" w14:textId="77777777" w:rsidR="005F6CFF" w:rsidRPr="00893648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04AA5171" w14:textId="77777777" w:rsidR="005F6CFF" w:rsidRPr="00B560E6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15032136" w14:textId="7CEFA493" w:rsidR="005F6CFF" w:rsidRPr="009828C6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 w:rsidR="00341F80">
              <w:rPr>
                <w:sz w:val="18"/>
              </w:rPr>
              <w:t>2 - Two</w:t>
            </w:r>
            <w:r>
              <w:rPr>
                <w:sz w:val="18"/>
              </w:rPr>
              <w:t>}</w:t>
            </w:r>
          </w:p>
          <w:p w14:paraId="341DE132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7BB9D7FE" w14:textId="1AAC4FE4" w:rsidR="005F6CFF" w:rsidRPr="000F492A" w:rsidRDefault="005F6CFF" w:rsidP="000F492A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{</w:t>
            </w:r>
            <w:r>
              <w:rPr>
                <w:sz w:val="18"/>
              </w:rPr>
              <w:t>Hotel Cornice}</w:t>
            </w:r>
          </w:p>
        </w:tc>
      </w:tr>
      <w:tr w:rsidR="005F6CFF" w:rsidRPr="00572189" w14:paraId="4B311C65" w14:textId="77777777" w:rsidTr="00F06342">
        <w:tc>
          <w:tcPr>
            <w:tcW w:w="1821" w:type="dxa"/>
          </w:tcPr>
          <w:p w14:paraId="52016108" w14:textId="77777777" w:rsidR="005F6CFF" w:rsidRPr="0025657F" w:rsidRDefault="005F6CF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21" w:type="dxa"/>
          </w:tcPr>
          <w:p w14:paraId="19F44614" w14:textId="77777777" w:rsidR="005F6CFF" w:rsidRPr="0025657F" w:rsidRDefault="005F6CF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5F6CFF" w:rsidRPr="001B3DF1" w14:paraId="0DEBB06B" w14:textId="77777777" w:rsidTr="00F06342">
        <w:tc>
          <w:tcPr>
            <w:tcW w:w="1821" w:type="dxa"/>
            <w:vAlign w:val="center"/>
          </w:tcPr>
          <w:p w14:paraId="361B3232" w14:textId="77777777" w:rsidR="005F6CFF" w:rsidRPr="00572189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21" w:type="dxa"/>
            <w:vAlign w:val="center"/>
          </w:tcPr>
          <w:p w14:paraId="4C618A65" w14:textId="77777777" w:rsidR="005F6CFF" w:rsidRDefault="005F6CF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507238D" w14:textId="77777777" w:rsidR="005F6CFF" w:rsidRPr="00C9261B" w:rsidRDefault="00C36965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8" w:history="1">
              <w:r w:rsidR="005F6CFF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5F6CFF" w:rsidRPr="00572189" w14:paraId="79855173" w14:textId="77777777" w:rsidTr="00F06342">
        <w:tc>
          <w:tcPr>
            <w:tcW w:w="1821" w:type="dxa"/>
            <w:vAlign w:val="center"/>
          </w:tcPr>
          <w:p w14:paraId="25DBA455" w14:textId="77777777" w:rsidR="005F6CFF" w:rsidRPr="00572189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21" w:type="dxa"/>
            <w:vAlign w:val="center"/>
          </w:tcPr>
          <w:p w14:paraId="763C11D7" w14:textId="77777777" w:rsidR="005F6CFF" w:rsidRPr="00D30D99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5F6CFF" w:rsidRPr="00572189" w14:paraId="139B9C11" w14:textId="77777777" w:rsidTr="00F06342">
        <w:tc>
          <w:tcPr>
            <w:tcW w:w="1821" w:type="dxa"/>
            <w:vAlign w:val="center"/>
          </w:tcPr>
          <w:p w14:paraId="0A929BCC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21" w:type="dxa"/>
            <w:vAlign w:val="center"/>
          </w:tcPr>
          <w:p w14:paraId="356F8DB1" w14:textId="77777777" w:rsidR="005F6CFF" w:rsidRPr="00C85650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5F6CFF" w:rsidRPr="00572189" w14:paraId="31279136" w14:textId="77777777" w:rsidTr="00F06342">
        <w:tc>
          <w:tcPr>
            <w:tcW w:w="1821" w:type="dxa"/>
            <w:vAlign w:val="center"/>
          </w:tcPr>
          <w:p w14:paraId="53BEE6B5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21" w:type="dxa"/>
            <w:vAlign w:val="center"/>
          </w:tcPr>
          <w:p w14:paraId="5DA57FE0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5F6CFF" w:rsidRPr="00572189" w14:paraId="024F82CA" w14:textId="77777777" w:rsidTr="00F06342">
        <w:tc>
          <w:tcPr>
            <w:tcW w:w="1821" w:type="dxa"/>
            <w:vAlign w:val="center"/>
          </w:tcPr>
          <w:p w14:paraId="55FAA07A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21" w:type="dxa"/>
            <w:vAlign w:val="center"/>
          </w:tcPr>
          <w:p w14:paraId="0AEB5CB0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5F6CFF" w:rsidRPr="00572189" w14:paraId="0E0DB8CD" w14:textId="77777777" w:rsidTr="00F06342">
        <w:tc>
          <w:tcPr>
            <w:tcW w:w="1821" w:type="dxa"/>
            <w:vAlign w:val="center"/>
          </w:tcPr>
          <w:p w14:paraId="3F59315C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21" w:type="dxa"/>
            <w:vAlign w:val="center"/>
          </w:tcPr>
          <w:p w14:paraId="5BC7762E" w14:textId="77777777" w:rsidR="005F6CFF" w:rsidRPr="00C85650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5F6CFF" w:rsidRPr="00572189" w14:paraId="3E588ECC" w14:textId="77777777" w:rsidTr="00F06342">
        <w:tc>
          <w:tcPr>
            <w:tcW w:w="1821" w:type="dxa"/>
            <w:vAlign w:val="center"/>
          </w:tcPr>
          <w:p w14:paraId="3F774E24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21" w:type="dxa"/>
            <w:vAlign w:val="center"/>
          </w:tcPr>
          <w:p w14:paraId="5EFD815C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5F6CFF" w:rsidRPr="004E0B0B" w14:paraId="77369CC0" w14:textId="77777777" w:rsidTr="00F06342">
        <w:tc>
          <w:tcPr>
            <w:tcW w:w="1821" w:type="dxa"/>
          </w:tcPr>
          <w:p w14:paraId="19F32FFC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21" w:type="dxa"/>
          </w:tcPr>
          <w:p w14:paraId="21849AE2" w14:textId="37FA6BFF" w:rsidR="005F6CFF" w:rsidRPr="00572189" w:rsidRDefault="000F492A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341F80">
              <w:rPr>
                <w:sz w:val="18"/>
                <w:lang w:val="fr-CA"/>
              </w:rPr>
              <w:t xml:space="preserve">es données affichées dans la page « Book </w:t>
            </w:r>
            <w:proofErr w:type="spellStart"/>
            <w:r w:rsidRPr="00341F80">
              <w:rPr>
                <w:sz w:val="18"/>
                <w:lang w:val="fr-CA"/>
              </w:rPr>
              <w:t>hotel</w:t>
            </w:r>
            <w:proofErr w:type="spellEnd"/>
            <w:r w:rsidRPr="00341F80">
              <w:rPr>
                <w:sz w:val="18"/>
                <w:lang w:val="fr-CA"/>
              </w:rPr>
              <w:t xml:space="preserve"> » sont identiques à celles sélectionnées dans</w:t>
            </w:r>
            <w:r>
              <w:rPr>
                <w:sz w:val="18"/>
                <w:lang w:val="fr-CA"/>
              </w:rPr>
              <w:t xml:space="preserve"> </w:t>
            </w:r>
            <w:r w:rsidRPr="00341F80">
              <w:rPr>
                <w:sz w:val="18"/>
                <w:lang w:val="fr-CA"/>
              </w:rPr>
              <w:t>la page précédente.</w:t>
            </w:r>
          </w:p>
        </w:tc>
      </w:tr>
    </w:tbl>
    <w:p w14:paraId="54B23CDE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1D0DD57B" w14:textId="08CF2883" w:rsidR="000F492A" w:rsidRDefault="000F492A" w:rsidP="00D93EB3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4" w:name="_Toc529614036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Test420PA4AGTP02014</w:t>
      </w:r>
      <w:bookmarkEnd w:id="34"/>
    </w:p>
    <w:p w14:paraId="7E1C4881" w14:textId="1A4E5901" w:rsidR="00D93EB3" w:rsidRDefault="00934992" w:rsidP="000F492A">
      <w:pPr>
        <w:pStyle w:val="Heading3"/>
        <w:rPr>
          <w:shd w:val="clear" w:color="auto" w:fill="D4D4D4"/>
          <w:lang w:eastAsia="fr-CA"/>
        </w:rPr>
      </w:pPr>
      <w:bookmarkStart w:id="35" w:name="_Toc529614037"/>
      <w:r w:rsidRPr="00934992">
        <w:rPr>
          <w:shd w:val="clear" w:color="auto" w:fill="D4D4D4"/>
          <w:lang w:eastAsia="fr-CA"/>
        </w:rPr>
        <w:t>Tp02TestFonctionnel014NumeroCommandeGenereTest</w:t>
      </w:r>
      <w:bookmarkEnd w:id="3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8121A8" w:rsidRPr="00C36965" w14:paraId="35F9B258" w14:textId="77777777" w:rsidTr="00F06342">
        <w:tc>
          <w:tcPr>
            <w:tcW w:w="1847" w:type="dxa"/>
          </w:tcPr>
          <w:p w14:paraId="479E2B4F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9F06259" w14:textId="60956DB2" w:rsidR="008121A8" w:rsidRPr="00572189" w:rsidRDefault="008121A8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8121A8">
              <w:rPr>
                <w:sz w:val="18"/>
                <w:lang w:val="fr-CA"/>
              </w:rPr>
              <w:t>Vérifier que le numéro de commande est généré sur la page de confirmation de réservation.</w:t>
            </w:r>
          </w:p>
        </w:tc>
      </w:tr>
      <w:tr w:rsidR="008121A8" w:rsidRPr="00704C25" w14:paraId="1A90D56D" w14:textId="77777777" w:rsidTr="00F06342">
        <w:tc>
          <w:tcPr>
            <w:tcW w:w="1847" w:type="dxa"/>
          </w:tcPr>
          <w:p w14:paraId="473BB4C8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76814E87" w14:textId="77777777" w:rsidR="00C36965" w:rsidRPr="00C85650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59AE8EEC" w14:textId="77777777" w:rsidR="00C36965" w:rsidRPr="00C85650" w:rsidRDefault="00C36965" w:rsidP="00C369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18ADD392" w14:textId="77777777" w:rsidR="00C36965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5F9A47BA" w14:textId="77777777" w:rsidR="00C36965" w:rsidRDefault="00C36965" w:rsidP="00C36965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3CBE938C" w14:textId="77777777" w:rsidR="00C36965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762F27B1" w14:textId="77777777" w:rsidR="00C36965" w:rsidRDefault="00C36965" w:rsidP="00C36965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0A12963C" w14:textId="77777777" w:rsidR="00C36965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61A22B0" w14:textId="77777777" w:rsidR="00C36965" w:rsidRDefault="00C36965" w:rsidP="00C369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3B177D4" w14:textId="77777777" w:rsidR="00C36965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A4EDB34" w14:textId="77777777" w:rsidR="00C36965" w:rsidRDefault="00C36965" w:rsidP="00C369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73A996F4" w14:textId="77777777" w:rsidR="00C36965" w:rsidRDefault="00C36965" w:rsidP="00C36965">
            <w:pPr>
              <w:pStyle w:val="Table"/>
              <w:numPr>
                <w:ilvl w:val="0"/>
                <w:numId w:val="50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6CF5537D" w14:textId="4C11119D" w:rsidR="008121A8" w:rsidRPr="00C85650" w:rsidRDefault="00C36965" w:rsidP="00C369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{</w:t>
            </w:r>
            <w:r>
              <w:rPr>
                <w:sz w:val="18"/>
              </w:rPr>
              <w:t>Hotel Cornice}</w:t>
            </w:r>
          </w:p>
        </w:tc>
      </w:tr>
      <w:tr w:rsidR="008121A8" w:rsidRPr="00572189" w14:paraId="594296DE" w14:textId="77777777" w:rsidTr="00F06342">
        <w:tc>
          <w:tcPr>
            <w:tcW w:w="1847" w:type="dxa"/>
          </w:tcPr>
          <w:p w14:paraId="4158898B" w14:textId="77777777" w:rsidR="008121A8" w:rsidRPr="0025657F" w:rsidRDefault="008121A8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7CA17641" w14:textId="77777777" w:rsidR="008121A8" w:rsidRPr="0025657F" w:rsidRDefault="008121A8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8121A8" w:rsidRPr="00572189" w14:paraId="14DB6541" w14:textId="77777777" w:rsidTr="00F06342">
        <w:tc>
          <w:tcPr>
            <w:tcW w:w="1847" w:type="dxa"/>
            <w:vAlign w:val="center"/>
          </w:tcPr>
          <w:p w14:paraId="6AA2BB35" w14:textId="77777777" w:rsidR="008121A8" w:rsidRPr="00572189" w:rsidRDefault="008121A8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7FF4C40E" w14:textId="77777777" w:rsidR="008121A8" w:rsidRDefault="008121A8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6C124B30" w14:textId="77777777" w:rsidR="008121A8" w:rsidRPr="00C9261B" w:rsidRDefault="00C36965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9" w:history="1">
              <w:r w:rsidR="008121A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D74E9" w:rsidRPr="00572189" w14:paraId="2E9959E0" w14:textId="77777777" w:rsidTr="00F06342">
        <w:tc>
          <w:tcPr>
            <w:tcW w:w="1847" w:type="dxa"/>
            <w:vAlign w:val="center"/>
          </w:tcPr>
          <w:p w14:paraId="3FC828FC" w14:textId="75BA51FB" w:rsidR="003D74E9" w:rsidRPr="00572189" w:rsidRDefault="003D74E9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CD91220" w14:textId="67F536F9" w:rsidR="003D74E9" w:rsidRPr="00C85650" w:rsidRDefault="003D74E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D74E9" w:rsidRPr="00572189" w14:paraId="251A0B36" w14:textId="77777777" w:rsidTr="00F06342">
        <w:tc>
          <w:tcPr>
            <w:tcW w:w="1847" w:type="dxa"/>
            <w:vAlign w:val="center"/>
          </w:tcPr>
          <w:p w14:paraId="3B703059" w14:textId="655C8A74" w:rsidR="003D74E9" w:rsidRDefault="003D74E9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59FB9F45" w14:textId="53E9A4C5" w:rsidR="003D74E9" w:rsidRPr="00C85650" w:rsidRDefault="003D74E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3D74E9" w:rsidRPr="00572189" w14:paraId="1CA27C67" w14:textId="77777777" w:rsidTr="00F06342">
        <w:tc>
          <w:tcPr>
            <w:tcW w:w="1847" w:type="dxa"/>
            <w:vAlign w:val="center"/>
          </w:tcPr>
          <w:p w14:paraId="33CE450F" w14:textId="414BA9A0" w:rsidR="003D74E9" w:rsidRDefault="003D74E9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0B3C1FF4" w14:textId="32AFCA17" w:rsidR="003D74E9" w:rsidRDefault="003D74E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D74E9" w:rsidRPr="00572189" w14:paraId="16C57429" w14:textId="77777777" w:rsidTr="00F06342">
        <w:tc>
          <w:tcPr>
            <w:tcW w:w="1847" w:type="dxa"/>
            <w:vAlign w:val="center"/>
          </w:tcPr>
          <w:p w14:paraId="6B1C505B" w14:textId="24596131" w:rsidR="003D74E9" w:rsidRDefault="003D74E9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vAlign w:val="center"/>
          </w:tcPr>
          <w:p w14:paraId="3843A95F" w14:textId="20F49970" w:rsidR="003D74E9" w:rsidRDefault="003D74E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3D74E9" w:rsidRPr="00572189" w14:paraId="36F6E0E5" w14:textId="77777777" w:rsidTr="00F06342">
        <w:tc>
          <w:tcPr>
            <w:tcW w:w="1847" w:type="dxa"/>
            <w:vAlign w:val="center"/>
          </w:tcPr>
          <w:p w14:paraId="300609C9" w14:textId="533B6166" w:rsidR="003D74E9" w:rsidRDefault="003D74E9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vAlign w:val="center"/>
          </w:tcPr>
          <w:p w14:paraId="72B22308" w14:textId="7614B1AC" w:rsidR="003D74E9" w:rsidRDefault="003D74E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Remplir les champs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First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Last Name</w:t>
            </w:r>
            <w:r>
              <w:rPr>
                <w:sz w:val="18"/>
              </w:rPr>
              <w:t xml:space="preserve"> </w:t>
            </w:r>
            <w:proofErr w:type="gramStart"/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,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Billing Address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No.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Type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Expiry Date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et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CVV Number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Book A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et cliquez le bouton {</w:t>
            </w:r>
            <w:r>
              <w:rPr>
                <w:sz w:val="18"/>
              </w:rPr>
              <w:t>Book Now}</w:t>
            </w:r>
          </w:p>
        </w:tc>
      </w:tr>
      <w:tr w:rsidR="008121A8" w:rsidRPr="00C36965" w14:paraId="5854DD94" w14:textId="77777777" w:rsidTr="00F06342">
        <w:tc>
          <w:tcPr>
            <w:tcW w:w="1847" w:type="dxa"/>
          </w:tcPr>
          <w:p w14:paraId="4C19B0C7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109FAA4C" w14:textId="281479E5" w:rsidR="008121A8" w:rsidRPr="00572189" w:rsidRDefault="008121A8" w:rsidP="003D74E9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8121A8">
              <w:rPr>
                <w:sz w:val="18"/>
                <w:lang w:val="fr-CA"/>
              </w:rPr>
              <w:t>e numéro de commande</w:t>
            </w:r>
            <w:r w:rsidR="0072409F">
              <w:rPr>
                <w:sz w:val="18"/>
                <w:lang w:val="fr-CA"/>
              </w:rPr>
              <w:t xml:space="preserve"> </w:t>
            </w:r>
            <w:bookmarkStart w:id="36" w:name="_GoBack"/>
            <w:bookmarkEnd w:id="36"/>
            <w:r w:rsidRPr="008121A8">
              <w:rPr>
                <w:sz w:val="18"/>
                <w:lang w:val="fr-CA"/>
              </w:rPr>
              <w:t>est généré sur la page de c</w:t>
            </w:r>
            <w:r>
              <w:rPr>
                <w:sz w:val="18"/>
                <w:lang w:val="fr-CA"/>
              </w:rPr>
              <w:t xml:space="preserve">onfirmation de réservation et affichée sur la page « </w:t>
            </w:r>
            <w:proofErr w:type="spellStart"/>
            <w:r w:rsidRPr="008121A8">
              <w:rPr>
                <w:sz w:val="18"/>
                <w:lang w:val="fr-CA"/>
              </w:rPr>
              <w:t>Booked</w:t>
            </w:r>
            <w:proofErr w:type="spellEnd"/>
            <w:r w:rsidRPr="008121A8">
              <w:rPr>
                <w:sz w:val="18"/>
                <w:lang w:val="fr-CA"/>
              </w:rPr>
              <w:t xml:space="preserve"> </w:t>
            </w:r>
            <w:proofErr w:type="spellStart"/>
            <w:r w:rsidRPr="008121A8">
              <w:rPr>
                <w:sz w:val="18"/>
                <w:lang w:val="fr-CA"/>
              </w:rPr>
              <w:t>Itinerary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0BF969A9" w14:textId="77777777" w:rsidR="00400073" w:rsidRPr="008121A8" w:rsidRDefault="00400073" w:rsidP="00400073">
      <w:pPr>
        <w:pStyle w:val="NormalText"/>
        <w:rPr>
          <w:lang w:val="fr-CA" w:eastAsia="fr-CA"/>
        </w:rPr>
      </w:pPr>
    </w:p>
    <w:p w14:paraId="6A98F9B5" w14:textId="3BA9396D" w:rsidR="00400073" w:rsidRPr="008121A8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8121A8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4617E2D8" w14:textId="021B284F" w:rsidR="000F492A" w:rsidRDefault="000F492A" w:rsidP="00BB0141">
      <w:pPr>
        <w:pStyle w:val="Heading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7" w:name="_Toc529614038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Test420PA4AGTP02015</w:t>
      </w:r>
      <w:bookmarkEnd w:id="37"/>
    </w:p>
    <w:p w14:paraId="6DDA4A21" w14:textId="07B85B65" w:rsidR="00D93EB3" w:rsidRDefault="008121A8" w:rsidP="000F492A">
      <w:pPr>
        <w:pStyle w:val="Heading3"/>
        <w:rPr>
          <w:shd w:val="clear" w:color="auto" w:fill="D4D4D4"/>
          <w:lang w:eastAsia="fr-CA"/>
        </w:rPr>
      </w:pPr>
      <w:bookmarkStart w:id="38" w:name="_Toc529614039"/>
      <w:r w:rsidRPr="008121A8">
        <w:rPr>
          <w:shd w:val="clear" w:color="auto" w:fill="D4D4D4"/>
          <w:lang w:eastAsia="fr-CA"/>
        </w:rPr>
        <w:t>Tp02TestFonctionnel015CommandeAnnuleeCancelOrderTest</w:t>
      </w:r>
      <w:bookmarkEnd w:id="3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6E125F" w:rsidRPr="006E125F" w14:paraId="6CD9197F" w14:textId="77777777" w:rsidTr="00F06342">
        <w:tc>
          <w:tcPr>
            <w:tcW w:w="1847" w:type="dxa"/>
          </w:tcPr>
          <w:p w14:paraId="5F0A2E5E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24A1C396" w14:textId="5A27D152" w:rsidR="006E125F" w:rsidRPr="00572189" w:rsidRDefault="006E125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6E125F">
              <w:rPr>
                <w:sz w:val="18"/>
                <w:lang w:val="fr-CA"/>
              </w:rPr>
              <w:t xml:space="preserve">Vérifier que la commande est annulée après avoir cliqué sur le lien « Cancel </w:t>
            </w:r>
            <w:proofErr w:type="spellStart"/>
            <w:r w:rsidRPr="006E125F">
              <w:rPr>
                <w:sz w:val="18"/>
                <w:lang w:val="fr-CA"/>
              </w:rPr>
              <w:t>Order</w:t>
            </w:r>
            <w:proofErr w:type="spellEnd"/>
            <w:r w:rsidRPr="006E125F">
              <w:rPr>
                <w:sz w:val="18"/>
                <w:lang w:val="fr-CA"/>
              </w:rPr>
              <w:t xml:space="preserve"> »</w:t>
            </w:r>
            <w:r w:rsidRPr="008121A8">
              <w:rPr>
                <w:sz w:val="18"/>
                <w:lang w:val="fr-CA"/>
              </w:rPr>
              <w:t>.</w:t>
            </w:r>
          </w:p>
        </w:tc>
      </w:tr>
      <w:tr w:rsidR="006E125F" w:rsidRPr="00704C25" w14:paraId="121BAECA" w14:textId="77777777" w:rsidTr="00F06342">
        <w:tc>
          <w:tcPr>
            <w:tcW w:w="1847" w:type="dxa"/>
          </w:tcPr>
          <w:p w14:paraId="5FB40C54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1949E1A3" w14:textId="77777777" w:rsidR="006E125F" w:rsidRPr="00C85650" w:rsidRDefault="006E125F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4261EC01" w14:textId="77777777" w:rsidR="006E125F" w:rsidRPr="00C85650" w:rsidRDefault="006E125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399E3259" w14:textId="77777777" w:rsidR="00607854" w:rsidRPr="00C85650" w:rsidRDefault="00607854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04FE4066" w14:textId="77777777" w:rsidR="00607854" w:rsidRDefault="00607854" w:rsidP="00607854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147F88F" w14:textId="57150ACF" w:rsidR="00607854" w:rsidRDefault="00607854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Trouver une nombre </w:t>
            </w:r>
            <w:proofErr w:type="spellStart"/>
            <w:r>
              <w:rPr>
                <w:sz w:val="18"/>
                <w:lang w:val="fr-CA"/>
              </w:rPr>
              <w:t>dde</w:t>
            </w:r>
            <w:proofErr w:type="spellEnd"/>
            <w:r>
              <w:rPr>
                <w:sz w:val="18"/>
                <w:lang w:val="fr-CA"/>
              </w:rPr>
              <w:t xml:space="preserve"> ordre crée dans le test 11 (dans </w:t>
            </w:r>
            <w:proofErr w:type="gramStart"/>
            <w:r>
              <w:rPr>
                <w:sz w:val="18"/>
                <w:lang w:val="fr-CA"/>
              </w:rPr>
              <w:t>cet</w:t>
            </w:r>
            <w:proofErr w:type="gramEnd"/>
            <w:r>
              <w:rPr>
                <w:sz w:val="18"/>
                <w:lang w:val="fr-CA"/>
              </w:rPr>
              <w:t xml:space="preserve"> test) {</w:t>
            </w:r>
            <w:r w:rsidRPr="00607854">
              <w:rPr>
                <w:sz w:val="18"/>
                <w:lang w:val="fr-CA"/>
              </w:rPr>
              <w:t>6G55W7G78C</w:t>
            </w:r>
            <w:r>
              <w:rPr>
                <w:sz w:val="18"/>
                <w:lang w:val="fr-CA"/>
              </w:rPr>
              <w:t>} suivre le capture d’</w:t>
            </w:r>
            <w:proofErr w:type="spellStart"/>
            <w:r>
              <w:rPr>
                <w:sz w:val="18"/>
                <w:lang w:val="fr-CA"/>
              </w:rPr>
              <w:t>ecran</w:t>
            </w:r>
            <w:proofErr w:type="spellEnd"/>
          </w:p>
          <w:p w14:paraId="57EF4AF6" w14:textId="77777777" w:rsidR="00607854" w:rsidRPr="00C85650" w:rsidRDefault="00607854" w:rsidP="00607854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</w:p>
        </w:tc>
      </w:tr>
      <w:tr w:rsidR="006E125F" w:rsidRPr="00572189" w14:paraId="38F1DC08" w14:textId="77777777" w:rsidTr="00F06342">
        <w:tc>
          <w:tcPr>
            <w:tcW w:w="1847" w:type="dxa"/>
          </w:tcPr>
          <w:p w14:paraId="4B0D32AE" w14:textId="77777777" w:rsidR="006E125F" w:rsidRPr="0025657F" w:rsidRDefault="006E125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545E18FF" w14:textId="77777777" w:rsidR="006E125F" w:rsidRPr="0025657F" w:rsidRDefault="006E125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E125F" w:rsidRPr="00572189" w14:paraId="639DA3AE" w14:textId="77777777" w:rsidTr="00F06342">
        <w:tc>
          <w:tcPr>
            <w:tcW w:w="1847" w:type="dxa"/>
            <w:vAlign w:val="center"/>
          </w:tcPr>
          <w:p w14:paraId="3193003D" w14:textId="77777777" w:rsidR="006E125F" w:rsidRPr="00572189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6F7CFC20" w14:textId="77777777" w:rsidR="006E125F" w:rsidRDefault="006E125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8E13AE8" w14:textId="77777777" w:rsidR="006E125F" w:rsidRPr="00C9261B" w:rsidRDefault="00C36965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30" w:history="1">
              <w:r w:rsidR="006E125F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E125F" w:rsidRPr="00572189" w14:paraId="73EAE28B" w14:textId="77777777" w:rsidTr="00607854">
        <w:trPr>
          <w:trHeight w:val="749"/>
        </w:trPr>
        <w:tc>
          <w:tcPr>
            <w:tcW w:w="1847" w:type="dxa"/>
            <w:vAlign w:val="center"/>
          </w:tcPr>
          <w:p w14:paraId="319D3C67" w14:textId="77777777" w:rsidR="006E125F" w:rsidRPr="00572189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8230E5C" w14:textId="77777777" w:rsidR="006E125F" w:rsidRPr="00C85650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E125F" w:rsidRPr="00572189" w14:paraId="46888549" w14:textId="77777777" w:rsidTr="00F06342">
        <w:tc>
          <w:tcPr>
            <w:tcW w:w="1847" w:type="dxa"/>
            <w:vAlign w:val="center"/>
          </w:tcPr>
          <w:p w14:paraId="1501E9E8" w14:textId="77777777" w:rsidR="006E125F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0577230E" w14:textId="77777777" w:rsidR="006E125F" w:rsidRPr="00C85650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Cliquez sur le bouton « </w:t>
            </w:r>
            <w:proofErr w:type="spellStart"/>
            <w:r w:rsidRPr="008121A8">
              <w:rPr>
                <w:sz w:val="18"/>
                <w:lang w:val="fr-CA"/>
              </w:rPr>
              <w:t>Booked</w:t>
            </w:r>
            <w:proofErr w:type="spellEnd"/>
            <w:r w:rsidRPr="008121A8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8121A8">
              <w:rPr>
                <w:sz w:val="18"/>
                <w:lang w:val="fr-CA"/>
              </w:rPr>
              <w:t>Itinerary</w:t>
            </w:r>
            <w:proofErr w:type="spellEnd"/>
            <w:r>
              <w:rPr>
                <w:sz w:val="18"/>
                <w:lang w:val="fr-CA"/>
              </w:rPr>
              <w:t>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E125F" w:rsidRPr="00572189" w14:paraId="4FFE66EF" w14:textId="77777777" w:rsidTr="00F06342">
        <w:tc>
          <w:tcPr>
            <w:tcW w:w="1847" w:type="dxa"/>
            <w:vAlign w:val="center"/>
          </w:tcPr>
          <w:p w14:paraId="3119A9DA" w14:textId="07C8F45C" w:rsidR="006E125F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4095DAF9" w14:textId="73A275D3" w:rsidR="006E125F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Cliquez sur le bouton </w:t>
            </w:r>
            <w:r w:rsidRPr="006E125F">
              <w:rPr>
                <w:sz w:val="18"/>
                <w:lang w:val="fr-CA"/>
              </w:rPr>
              <w:t xml:space="preserve">« Cancel </w:t>
            </w:r>
            <w:proofErr w:type="spellStart"/>
            <w:r w:rsidRPr="006E125F">
              <w:rPr>
                <w:sz w:val="18"/>
                <w:lang w:val="fr-CA"/>
              </w:rPr>
              <w:t>Order</w:t>
            </w:r>
            <w:proofErr w:type="spellEnd"/>
            <w:r w:rsidRPr="006E125F">
              <w:rPr>
                <w:sz w:val="18"/>
                <w:lang w:val="fr-CA"/>
              </w:rPr>
              <w:t xml:space="preserve"> »</w:t>
            </w:r>
            <w:r w:rsidR="00607854">
              <w:rPr>
                <w:sz w:val="18"/>
                <w:lang w:val="fr-CA"/>
              </w:rPr>
              <w:t xml:space="preserve"> de l’ordre {</w:t>
            </w:r>
            <w:r w:rsidR="00607854" w:rsidRPr="00607854">
              <w:rPr>
                <w:sz w:val="18"/>
                <w:lang w:val="fr-CA"/>
              </w:rPr>
              <w:t>6G55W7G78C</w:t>
            </w:r>
            <w:r w:rsidR="00607854">
              <w:rPr>
                <w:sz w:val="18"/>
                <w:lang w:val="fr-CA"/>
              </w:rPr>
              <w:t xml:space="preserve">} est après sur le bouton </w:t>
            </w:r>
            <w:r w:rsidR="00607854" w:rsidRPr="006E125F">
              <w:rPr>
                <w:sz w:val="18"/>
                <w:lang w:val="fr-CA"/>
              </w:rPr>
              <w:t>«</w:t>
            </w:r>
            <w:r w:rsidR="00607854">
              <w:rPr>
                <w:sz w:val="18"/>
                <w:lang w:val="fr-CA"/>
              </w:rPr>
              <w:t xml:space="preserve"> ok </w:t>
            </w:r>
            <w:r w:rsidR="00607854" w:rsidRPr="006E125F">
              <w:rPr>
                <w:sz w:val="18"/>
                <w:lang w:val="fr-CA"/>
              </w:rPr>
              <w:t>»</w:t>
            </w:r>
          </w:p>
        </w:tc>
      </w:tr>
      <w:tr w:rsidR="006E125F" w:rsidRPr="008121A8" w14:paraId="592B8213" w14:textId="77777777" w:rsidTr="00F06342">
        <w:tc>
          <w:tcPr>
            <w:tcW w:w="1847" w:type="dxa"/>
          </w:tcPr>
          <w:p w14:paraId="7E6E1A02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60E8AC6B" w14:textId="1EFD75D1" w:rsidR="006E125F" w:rsidRPr="00572189" w:rsidRDefault="00607854" w:rsidP="006E125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6E125F" w:rsidRPr="006E125F">
              <w:rPr>
                <w:sz w:val="18"/>
                <w:lang w:val="fr-CA"/>
              </w:rPr>
              <w:t xml:space="preserve">a commande est annulée </w:t>
            </w:r>
            <w:r>
              <w:rPr>
                <w:sz w:val="18"/>
                <w:lang w:val="fr-CA"/>
              </w:rPr>
              <w:t>{</w:t>
            </w:r>
            <w:r w:rsidRPr="00607854">
              <w:rPr>
                <w:sz w:val="18"/>
                <w:lang w:val="fr-CA"/>
              </w:rPr>
              <w:t>6G55W7G78C</w:t>
            </w:r>
            <w:proofErr w:type="gramStart"/>
            <w:r>
              <w:rPr>
                <w:sz w:val="18"/>
                <w:lang w:val="fr-CA"/>
              </w:rPr>
              <w:t xml:space="preserve">}  </w:t>
            </w:r>
            <w:r w:rsidR="006E125F" w:rsidRPr="006E125F">
              <w:rPr>
                <w:sz w:val="18"/>
                <w:lang w:val="fr-CA"/>
              </w:rPr>
              <w:t>après</w:t>
            </w:r>
            <w:proofErr w:type="gramEnd"/>
            <w:r w:rsidR="006E125F" w:rsidRPr="006E125F">
              <w:rPr>
                <w:sz w:val="18"/>
                <w:lang w:val="fr-CA"/>
              </w:rPr>
              <w:t xml:space="preserve"> avoir cliqué sur le lien « Cancel </w:t>
            </w:r>
            <w:proofErr w:type="spellStart"/>
            <w:r w:rsidR="006E125F" w:rsidRPr="006E125F">
              <w:rPr>
                <w:sz w:val="18"/>
                <w:lang w:val="fr-CA"/>
              </w:rPr>
              <w:t>Order</w:t>
            </w:r>
            <w:proofErr w:type="spellEnd"/>
            <w:r w:rsidR="006E125F" w:rsidRPr="006E125F">
              <w:rPr>
                <w:sz w:val="18"/>
                <w:lang w:val="fr-CA"/>
              </w:rPr>
              <w:t xml:space="preserve"> »</w:t>
            </w:r>
            <w:r w:rsidR="006E125F">
              <w:rPr>
                <w:sz w:val="18"/>
                <w:lang w:val="fr-CA"/>
              </w:rPr>
              <w:t xml:space="preserve"> sur la page « </w:t>
            </w:r>
            <w:proofErr w:type="spellStart"/>
            <w:r w:rsidR="006E125F" w:rsidRPr="008121A8">
              <w:rPr>
                <w:sz w:val="18"/>
                <w:lang w:val="fr-CA"/>
              </w:rPr>
              <w:t>Booked</w:t>
            </w:r>
            <w:proofErr w:type="spellEnd"/>
            <w:r w:rsidR="006E125F" w:rsidRPr="008121A8">
              <w:rPr>
                <w:sz w:val="18"/>
                <w:lang w:val="fr-CA"/>
              </w:rPr>
              <w:t xml:space="preserve"> </w:t>
            </w:r>
            <w:proofErr w:type="spellStart"/>
            <w:r w:rsidR="006E125F" w:rsidRPr="008121A8">
              <w:rPr>
                <w:sz w:val="18"/>
                <w:lang w:val="fr-CA"/>
              </w:rPr>
              <w:t>Itinerary</w:t>
            </w:r>
            <w:proofErr w:type="spellEnd"/>
            <w:r w:rsidR="006E125F">
              <w:rPr>
                <w:sz w:val="18"/>
                <w:lang w:val="fr-CA"/>
              </w:rPr>
              <w:t xml:space="preserve"> </w:t>
            </w:r>
            <w:r w:rsidR="006E125F" w:rsidRPr="00B560E6">
              <w:rPr>
                <w:sz w:val="18"/>
                <w:lang w:val="fr-CA"/>
              </w:rPr>
              <w:t>»</w:t>
            </w:r>
            <w:r w:rsidR="006E125F" w:rsidRPr="00A87BDE">
              <w:rPr>
                <w:sz w:val="18"/>
                <w:lang w:val="fr-CA"/>
              </w:rPr>
              <w:t>.</w:t>
            </w:r>
          </w:p>
        </w:tc>
      </w:tr>
      <w:tr w:rsidR="004D20D2" w:rsidRPr="008121A8" w14:paraId="00143CDD" w14:textId="77777777" w:rsidTr="00F06342">
        <w:tc>
          <w:tcPr>
            <w:tcW w:w="1847" w:type="dxa"/>
          </w:tcPr>
          <w:p w14:paraId="1F7BA23A" w14:textId="1AA26FBB" w:rsidR="004D20D2" w:rsidRPr="0025657F" w:rsidRDefault="004D20D2" w:rsidP="00F06342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  <w:r>
              <w:rPr>
                <w:b/>
                <w:sz w:val="18"/>
                <w:lang w:val="fr-CA"/>
              </w:rPr>
              <w:t>Observation</w:t>
            </w:r>
          </w:p>
        </w:tc>
        <w:tc>
          <w:tcPr>
            <w:tcW w:w="7395" w:type="dxa"/>
          </w:tcPr>
          <w:p w14:paraId="650B5DA4" w14:textId="12CB4CB8" w:rsidR="004D20D2" w:rsidRDefault="004D20D2" w:rsidP="006E125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N’est pas possible de utiliser le fonction </w:t>
            </w:r>
            <w:proofErr w:type="spellStart"/>
            <w:proofErr w:type="gramStart"/>
            <w:r>
              <w:rPr>
                <w:sz w:val="18"/>
                <w:lang w:val="fr-CA"/>
              </w:rPr>
              <w:t>getDriver</w:t>
            </w:r>
            <w:proofErr w:type="spellEnd"/>
            <w:r>
              <w:rPr>
                <w:sz w:val="18"/>
                <w:lang w:val="fr-CA"/>
              </w:rPr>
              <w:t>(</w:t>
            </w:r>
            <w:proofErr w:type="gramEnd"/>
            <w:r>
              <w:rPr>
                <w:sz w:val="18"/>
                <w:lang w:val="fr-CA"/>
              </w:rPr>
              <w:t>) et prendre le variable « </w:t>
            </w:r>
            <w:proofErr w:type="spellStart"/>
            <w:r>
              <w:rPr>
                <w:sz w:val="18"/>
                <w:lang w:val="fr-CA"/>
              </w:rPr>
              <w:t>element</w:t>
            </w:r>
            <w:proofErr w:type="spellEnd"/>
            <w:r>
              <w:rPr>
                <w:sz w:val="18"/>
                <w:lang w:val="fr-CA"/>
              </w:rPr>
              <w:t xml:space="preserve"> », parce que après cliquez sur le bouton « cancel </w:t>
            </w:r>
            <w:proofErr w:type="spellStart"/>
            <w:r>
              <w:rPr>
                <w:sz w:val="18"/>
                <w:lang w:val="fr-CA"/>
              </w:rPr>
              <w:t>order</w:t>
            </w:r>
            <w:proofErr w:type="spellEnd"/>
            <w:r>
              <w:rPr>
                <w:sz w:val="18"/>
                <w:lang w:val="fr-CA"/>
              </w:rPr>
              <w:t> » l’ordre disparaitre, donc les capture d’</w:t>
            </w:r>
            <w:proofErr w:type="spellStart"/>
            <w:r>
              <w:rPr>
                <w:sz w:val="18"/>
                <w:lang w:val="fr-CA"/>
              </w:rPr>
              <w:t>ecran</w:t>
            </w:r>
            <w:proofErr w:type="spellEnd"/>
            <w:r>
              <w:rPr>
                <w:sz w:val="18"/>
                <w:lang w:val="fr-CA"/>
              </w:rPr>
              <w:t xml:space="preserve"> sont pour montrer l’</w:t>
            </w:r>
            <w:proofErr w:type="spellStart"/>
            <w:r>
              <w:rPr>
                <w:sz w:val="18"/>
                <w:lang w:val="fr-CA"/>
              </w:rPr>
              <w:t>execution</w:t>
            </w:r>
            <w:proofErr w:type="spellEnd"/>
            <w:r>
              <w:rPr>
                <w:sz w:val="18"/>
                <w:lang w:val="fr-CA"/>
              </w:rPr>
              <w:t>.</w:t>
            </w:r>
          </w:p>
        </w:tc>
      </w:tr>
    </w:tbl>
    <w:p w14:paraId="14C20A31" w14:textId="72F1B410" w:rsidR="00400073" w:rsidRPr="006E125F" w:rsidRDefault="00607854" w:rsidP="00400073">
      <w:pPr>
        <w:pStyle w:val="NormalText"/>
        <w:rPr>
          <w:rFonts w:eastAsia="MS Mincho"/>
          <w:lang w:val="fr-CA" w:eastAsia="fr-CA"/>
        </w:rPr>
      </w:pPr>
      <w:r>
        <w:rPr>
          <w:rFonts w:eastAsia="MS Mincho"/>
          <w:noProof/>
          <w:lang w:val="en-US"/>
        </w:rPr>
        <w:lastRenderedPageBreak/>
        <w:drawing>
          <wp:inline distT="0" distB="0" distL="0" distR="0" wp14:anchorId="42650D26" wp14:editId="4A8FF006">
            <wp:extent cx="5645199" cy="3928252"/>
            <wp:effectExtent l="0" t="0" r="0" b="8890"/>
            <wp:docPr id="3" name="Picture 3" descr="/Users/galindo/Desktop/Screen Shot 2018-11-08 at 23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alindo/Desktop/Screen Shot 2018-11-08 at 23.54.4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03" cy="393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val="en-US"/>
        </w:rPr>
        <w:drawing>
          <wp:inline distT="0" distB="0" distL="0" distR="0" wp14:anchorId="525A4CF9" wp14:editId="3511BC9D">
            <wp:extent cx="5689665" cy="3959194"/>
            <wp:effectExtent l="0" t="0" r="0" b="3810"/>
            <wp:docPr id="4" name="Picture 4" descr="/Users/galindo/Desktop/Screen Shot 2018-11-08 at 23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alindo/Desktop/Screen Shot 2018-11-08 at 23.54.5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83" cy="397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val="en-US"/>
        </w:rPr>
        <w:lastRenderedPageBreak/>
        <w:drawing>
          <wp:inline distT="0" distB="0" distL="0" distR="0" wp14:anchorId="308B746B" wp14:editId="74C4389E">
            <wp:extent cx="5908790" cy="4111674"/>
            <wp:effectExtent l="0" t="0" r="9525" b="3175"/>
            <wp:docPr id="2" name="Picture 2" descr="/Users/galindo/Desktop/Screen Shot 2018-11-08 at 23.5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alindo/Desktop/Screen Shot 2018-11-08 at 23.50.4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44" cy="41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073" w:rsidRPr="006E125F" w:rsidSect="00913901">
      <w:footerReference w:type="default" r:id="rId34"/>
      <w:pgSz w:w="12240" w:h="15840" w:code="1"/>
      <w:pgMar w:top="1701" w:right="1134" w:bottom="1276" w:left="1134" w:header="709" w:footer="2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09A86" w14:textId="77777777" w:rsidR="00E646D3" w:rsidRDefault="00E646D3" w:rsidP="00831548">
      <w:r>
        <w:separator/>
      </w:r>
    </w:p>
  </w:endnote>
  <w:endnote w:type="continuationSeparator" w:id="0">
    <w:p w14:paraId="46BA7B26" w14:textId="77777777" w:rsidR="00E646D3" w:rsidRDefault="00E646D3" w:rsidP="00831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altName w:val="DokChampa"/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ACF98" w14:textId="77777777" w:rsidR="00C36965" w:rsidRDefault="00C36965" w:rsidP="00831548">
    <w:r>
      <w:fldChar w:fldCharType="begin"/>
    </w:r>
    <w:r>
      <w:instrText xml:space="preserve">PAGE  </w:instrText>
    </w:r>
    <w:r>
      <w:fldChar w:fldCharType="end"/>
    </w:r>
  </w:p>
  <w:p w14:paraId="65AAE3F1" w14:textId="77777777" w:rsidR="00C36965" w:rsidRDefault="00C36965" w:rsidP="00831548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20" w:type="dxa"/>
      <w:tblBorders>
        <w:top w:val="single" w:sz="4" w:space="0" w:color="auto"/>
      </w:tblBorders>
      <w:tblLook w:val="06A0" w:firstRow="1" w:lastRow="0" w:firstColumn="1" w:lastColumn="0" w:noHBand="1" w:noVBand="1"/>
    </w:tblPr>
    <w:tblGrid>
      <w:gridCol w:w="2099"/>
      <w:gridCol w:w="362"/>
      <w:gridCol w:w="7059"/>
    </w:tblGrid>
    <w:tr w:rsidR="00C36965" w:rsidRPr="00414E55" w14:paraId="7FBE82E0" w14:textId="77777777" w:rsidTr="00DE42A1">
      <w:tc>
        <w:tcPr>
          <w:tcW w:w="9520" w:type="dxa"/>
          <w:gridSpan w:val="3"/>
        </w:tcPr>
        <w:p w14:paraId="1C04D079" w14:textId="0C9EDA25" w:rsidR="00C36965" w:rsidRPr="00414E55" w:rsidRDefault="00C36965" w:rsidP="004B2C85">
          <w:pPr>
            <w:suppressAutoHyphens/>
            <w:spacing w:before="120"/>
            <w:jc w:val="center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PAGE 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 w:rsidR="00A415C4">
            <w:rPr>
              <w:rFonts w:ascii="Tahoma" w:hAnsi="Tahoma" w:cs="Tahoma"/>
              <w:noProof/>
              <w:sz w:val="18"/>
              <w:szCs w:val="18"/>
            </w:rPr>
            <w:t>ii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  <w:r w:rsidRPr="00414E55">
            <w:rPr>
              <w:rFonts w:ascii="Tahoma" w:hAnsi="Tahoma" w:cs="Tahoma"/>
              <w:sz w:val="18"/>
              <w:szCs w:val="18"/>
            </w:rPr>
            <w:t xml:space="preserve"> / 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SECTIONPAGES  \* roman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 w:rsidR="00A415C4">
            <w:rPr>
              <w:rFonts w:ascii="Tahoma" w:hAnsi="Tahoma" w:cs="Tahoma"/>
              <w:noProof/>
              <w:sz w:val="18"/>
              <w:szCs w:val="18"/>
            </w:rPr>
            <w:t>ii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  <w:tr w:rsidR="00C36965" w:rsidRPr="00414E55" w14:paraId="6E25D139" w14:textId="77777777" w:rsidTr="00DE42A1">
      <w:tc>
        <w:tcPr>
          <w:tcW w:w="2099" w:type="dxa"/>
        </w:tcPr>
        <w:p w14:paraId="4AAFD22C" w14:textId="2C095E82" w:rsidR="00C36965" w:rsidRPr="00414E55" w:rsidRDefault="00C36965" w:rsidP="002523E3">
          <w:pPr>
            <w:suppressAutoHyphens/>
            <w:spacing w:before="120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DATE \@ "yyyy-MM-dd"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2018-11-13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  <w:tc>
        <w:tcPr>
          <w:tcW w:w="362" w:type="dxa"/>
        </w:tcPr>
        <w:p w14:paraId="561EB321" w14:textId="77777777" w:rsidR="00C36965" w:rsidRPr="00414E55" w:rsidRDefault="00C36965" w:rsidP="002523E3">
          <w:pPr>
            <w:tabs>
              <w:tab w:val="left" w:pos="2126"/>
            </w:tabs>
            <w:suppressAutoHyphens/>
            <w:spacing w:before="120"/>
            <w:jc w:val="center"/>
            <w:rPr>
              <w:rFonts w:ascii="Tahoma" w:hAnsi="Tahoma" w:cs="Tahoma"/>
              <w:b/>
            </w:rPr>
          </w:pPr>
        </w:p>
      </w:tc>
      <w:tc>
        <w:tcPr>
          <w:tcW w:w="7059" w:type="dxa"/>
        </w:tcPr>
        <w:p w14:paraId="72CAEE53" w14:textId="0F4F7513" w:rsidR="00C36965" w:rsidRPr="00414E55" w:rsidRDefault="00C36965" w:rsidP="002523E3">
          <w:pPr>
            <w:suppressAutoHyphens/>
            <w:spacing w:before="120"/>
            <w:jc w:val="right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FILENAME 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420-PA4-AG-TP02.5-1840-002.docx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</w:tbl>
  <w:p w14:paraId="3BD86747" w14:textId="77777777" w:rsidR="00C36965" w:rsidRPr="006A4934" w:rsidRDefault="00C36965" w:rsidP="007D0289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20" w:type="dxa"/>
      <w:tblBorders>
        <w:top w:val="single" w:sz="4" w:space="0" w:color="auto"/>
      </w:tblBorders>
      <w:tblLook w:val="06A0" w:firstRow="1" w:lastRow="0" w:firstColumn="1" w:lastColumn="0" w:noHBand="1" w:noVBand="1"/>
    </w:tblPr>
    <w:tblGrid>
      <w:gridCol w:w="2099"/>
      <w:gridCol w:w="362"/>
      <w:gridCol w:w="7059"/>
    </w:tblGrid>
    <w:tr w:rsidR="00C36965" w:rsidRPr="004B2C85" w14:paraId="72397806" w14:textId="77777777" w:rsidTr="006C68CC">
      <w:tc>
        <w:tcPr>
          <w:tcW w:w="9520" w:type="dxa"/>
          <w:gridSpan w:val="3"/>
        </w:tcPr>
        <w:p w14:paraId="061BC3F6" w14:textId="6E82B5E0" w:rsidR="00C36965" w:rsidRPr="00084481" w:rsidRDefault="00C36965" w:rsidP="006C68CC">
          <w:pPr>
            <w:suppressAutoHyphens/>
            <w:spacing w:before="120"/>
            <w:jc w:val="center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PAGE 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 w:rsidR="003D74E9">
            <w:rPr>
              <w:rFonts w:ascii="Tahoma" w:hAnsi="Tahoma" w:cs="Tahoma"/>
              <w:noProof/>
              <w:sz w:val="18"/>
              <w:szCs w:val="18"/>
            </w:rPr>
            <w:t>26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  <w:r w:rsidRPr="00084481">
            <w:rPr>
              <w:rFonts w:ascii="Tahoma" w:hAnsi="Tahoma" w:cs="Tahoma"/>
              <w:sz w:val="18"/>
              <w:szCs w:val="18"/>
            </w:rPr>
            <w:t xml:space="preserve"> / 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SECTIONPAGES  \* Arabic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 w:rsidR="003D74E9">
            <w:rPr>
              <w:rFonts w:ascii="Tahoma" w:hAnsi="Tahoma" w:cs="Tahoma"/>
              <w:noProof/>
              <w:sz w:val="18"/>
              <w:szCs w:val="18"/>
            </w:rPr>
            <w:t>29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  <w:tr w:rsidR="00C36965" w:rsidRPr="00B90A19" w14:paraId="153C8987" w14:textId="77777777" w:rsidTr="00DE42A1">
      <w:tc>
        <w:tcPr>
          <w:tcW w:w="2099" w:type="dxa"/>
        </w:tcPr>
        <w:p w14:paraId="21BE7F35" w14:textId="124F55CA" w:rsidR="00C36965" w:rsidRPr="00084481" w:rsidRDefault="00C36965" w:rsidP="002523E3">
          <w:pPr>
            <w:suppressAutoHyphens/>
            <w:spacing w:before="120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DATE \@ "yyyy-MM-dd"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2018-11-13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  <w:tc>
        <w:tcPr>
          <w:tcW w:w="362" w:type="dxa"/>
        </w:tcPr>
        <w:p w14:paraId="2422E601" w14:textId="77777777" w:rsidR="00C36965" w:rsidRPr="00084481" w:rsidRDefault="00C36965" w:rsidP="002523E3">
          <w:pPr>
            <w:tabs>
              <w:tab w:val="left" w:pos="2126"/>
            </w:tabs>
            <w:suppressAutoHyphens/>
            <w:spacing w:before="120"/>
            <w:jc w:val="center"/>
            <w:rPr>
              <w:rFonts w:ascii="Tahoma" w:hAnsi="Tahoma" w:cs="Tahoma"/>
              <w:b/>
            </w:rPr>
          </w:pPr>
        </w:p>
      </w:tc>
      <w:tc>
        <w:tcPr>
          <w:tcW w:w="7059" w:type="dxa"/>
        </w:tcPr>
        <w:p w14:paraId="69DE6E5B" w14:textId="35FECF59" w:rsidR="00C36965" w:rsidRPr="00084481" w:rsidRDefault="00C36965" w:rsidP="002523E3">
          <w:pPr>
            <w:suppressAutoHyphens/>
            <w:spacing w:before="120"/>
            <w:jc w:val="right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FILENAME 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420-PA4-AG-TP02.5-1840-002.docx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</w:tbl>
  <w:p w14:paraId="4E74CC2B" w14:textId="77777777" w:rsidR="00C36965" w:rsidRPr="006A4934" w:rsidRDefault="00C36965" w:rsidP="007D028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F5FA61" w14:textId="77777777" w:rsidR="00E646D3" w:rsidRDefault="00E646D3" w:rsidP="00831548">
      <w:r>
        <w:separator/>
      </w:r>
    </w:p>
  </w:footnote>
  <w:footnote w:type="continuationSeparator" w:id="0">
    <w:p w14:paraId="7ED298A9" w14:textId="77777777" w:rsidR="00E646D3" w:rsidRDefault="00E646D3" w:rsidP="0083154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56B36" w14:textId="17CB2C3E" w:rsidR="00C36965" w:rsidRPr="00084481" w:rsidRDefault="00C36965" w:rsidP="002D0452">
    <w:pPr>
      <w:ind w:right="-8"/>
      <w:jc w:val="right"/>
      <w:rPr>
        <w:rFonts w:ascii="Tahoma" w:hAnsi="Tahoma" w:cs="Tahoma"/>
        <w:sz w:val="18"/>
        <w:szCs w:val="18"/>
        <w:lang w:val="fr-FR"/>
      </w:rPr>
    </w:pP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DELIVERABLE_TITLE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Travail pratique #2 - Assurer la qualité d'une application</w:t>
    </w:r>
    <w:r w:rsidRPr="00084481">
      <w:rPr>
        <w:rFonts w:ascii="Tahoma" w:hAnsi="Tahoma" w:cs="Tahoma"/>
        <w:sz w:val="18"/>
        <w:szCs w:val="18"/>
      </w:rPr>
      <w:fldChar w:fldCharType="end"/>
    </w:r>
  </w:p>
  <w:p w14:paraId="60EEF578" w14:textId="04166B77" w:rsidR="00C36965" w:rsidRPr="00084481" w:rsidRDefault="00C36965" w:rsidP="002D0452">
    <w:pPr>
      <w:ind w:right="-8"/>
      <w:jc w:val="right"/>
      <w:rPr>
        <w:rFonts w:ascii="Tahoma" w:hAnsi="Tahoma" w:cs="Tahoma"/>
        <w:sz w:val="18"/>
        <w:szCs w:val="18"/>
        <w:lang w:val="fr-FR"/>
      </w:rPr>
    </w:pP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CATEGORY_ACRONYM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IG</w:t>
    </w:r>
    <w:r w:rsidRPr="00084481">
      <w:rPr>
        <w:rFonts w:ascii="Tahoma" w:hAnsi="Tahoma" w:cs="Tahoma"/>
        <w:sz w:val="18"/>
        <w:szCs w:val="18"/>
      </w:rPr>
      <w:fldChar w:fldCharType="end"/>
    </w:r>
    <w:r w:rsidRPr="00084481">
      <w:rPr>
        <w:rFonts w:ascii="Tahoma" w:hAnsi="Tahoma" w:cs="Tahoma"/>
        <w:sz w:val="18"/>
        <w:szCs w:val="18"/>
        <w:lang w:val="fr-FR"/>
      </w:rPr>
      <w:t xml:space="preserve"> - </w:t>
    </w: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PROJECT_TITLE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Contrôle de la qualité I (420-PA4-AG)</w:t>
    </w:r>
    <w:r w:rsidRPr="00084481">
      <w:rPr>
        <w:rFonts w:ascii="Tahoma" w:hAnsi="Tahoma" w:cs="Tahoma"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2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5C03B6A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F5F544F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38E70A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4AA6ADB"/>
    <w:multiLevelType w:val="hybridMultilevel"/>
    <w:tmpl w:val="6D28FFF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4B22C71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5ED5CE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B0F4719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17D7073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2467D40"/>
    <w:multiLevelType w:val="hybridMultilevel"/>
    <w:tmpl w:val="8916B5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2BC5004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8017448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991504"/>
    <w:multiLevelType w:val="hybridMultilevel"/>
    <w:tmpl w:val="6D28FFF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F20619"/>
    <w:multiLevelType w:val="hybridMultilevel"/>
    <w:tmpl w:val="30D6D2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53E464A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DAC1ED8"/>
    <w:multiLevelType w:val="multilevel"/>
    <w:tmpl w:val="62B8B7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6672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>
    <w:nsid w:val="3DB04836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1B32B40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248175E"/>
    <w:multiLevelType w:val="hybridMultilevel"/>
    <w:tmpl w:val="623E4F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3710299"/>
    <w:multiLevelType w:val="hybridMultilevel"/>
    <w:tmpl w:val="34D06D34"/>
    <w:lvl w:ilvl="0" w:tplc="A822ADBC">
      <w:start w:val="1"/>
      <w:numFmt w:val="decimal"/>
      <w:pStyle w:val="Enum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42B6B93"/>
    <w:multiLevelType w:val="hybridMultilevel"/>
    <w:tmpl w:val="44AE25B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5F75D1B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9C55E28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A2D626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A3643CD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AC412A2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4F18E6"/>
    <w:multiLevelType w:val="hybridMultilevel"/>
    <w:tmpl w:val="D5FE10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1003878"/>
    <w:multiLevelType w:val="hybridMultilevel"/>
    <w:tmpl w:val="4B72A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93F0526"/>
    <w:multiLevelType w:val="hybridMultilevel"/>
    <w:tmpl w:val="493612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E3629E"/>
    <w:multiLevelType w:val="hybridMultilevel"/>
    <w:tmpl w:val="4B08F6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5E26118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FCF442D"/>
    <w:multiLevelType w:val="hybridMultilevel"/>
    <w:tmpl w:val="7A6CE1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2064783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51F1EE2"/>
    <w:multiLevelType w:val="hybridMultilevel"/>
    <w:tmpl w:val="ED7421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5B10FC"/>
    <w:multiLevelType w:val="hybridMultilevel"/>
    <w:tmpl w:val="98C08BF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5547F1"/>
    <w:multiLevelType w:val="hybridMultilevel"/>
    <w:tmpl w:val="68D2D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68A5573C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A1C748E"/>
    <w:multiLevelType w:val="hybridMultilevel"/>
    <w:tmpl w:val="641C0E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6CD2031D"/>
    <w:multiLevelType w:val="hybridMultilevel"/>
    <w:tmpl w:val="3A2612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2FA28E1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3FC4F0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88E269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A136D06"/>
    <w:multiLevelType w:val="hybridMultilevel"/>
    <w:tmpl w:val="A934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636816"/>
    <w:multiLevelType w:val="hybridMultilevel"/>
    <w:tmpl w:val="ACD63E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>
    <w:nsid w:val="7C291379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F861269"/>
    <w:multiLevelType w:val="hybridMultilevel"/>
    <w:tmpl w:val="E4F063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19"/>
  </w:num>
  <w:num w:numId="4">
    <w:abstractNumId w:val="22"/>
  </w:num>
  <w:num w:numId="5">
    <w:abstractNumId w:val="30"/>
  </w:num>
  <w:num w:numId="6">
    <w:abstractNumId w:val="35"/>
  </w:num>
  <w:num w:numId="7">
    <w:abstractNumId w:val="47"/>
  </w:num>
  <w:num w:numId="8">
    <w:abstractNumId w:val="38"/>
  </w:num>
  <w:num w:numId="9">
    <w:abstractNumId w:val="16"/>
  </w:num>
  <w:num w:numId="10">
    <w:abstractNumId w:val="17"/>
  </w:num>
  <w:num w:numId="11">
    <w:abstractNumId w:val="42"/>
  </w:num>
  <w:num w:numId="12">
    <w:abstractNumId w:val="41"/>
  </w:num>
  <w:num w:numId="13">
    <w:abstractNumId w:val="33"/>
  </w:num>
  <w:num w:numId="14">
    <w:abstractNumId w:val="8"/>
  </w:num>
  <w:num w:numId="15">
    <w:abstractNumId w:val="39"/>
  </w:num>
  <w:num w:numId="16">
    <w:abstractNumId w:val="24"/>
  </w:num>
  <w:num w:numId="17">
    <w:abstractNumId w:val="13"/>
  </w:num>
  <w:num w:numId="18">
    <w:abstractNumId w:val="49"/>
  </w:num>
  <w:num w:numId="19">
    <w:abstractNumId w:val="37"/>
  </w:num>
  <w:num w:numId="20">
    <w:abstractNumId w:val="19"/>
  </w:num>
  <w:num w:numId="21">
    <w:abstractNumId w:val="31"/>
  </w:num>
  <w:num w:numId="22">
    <w:abstractNumId w:val="28"/>
  </w:num>
  <w:num w:numId="23">
    <w:abstractNumId w:val="46"/>
  </w:num>
  <w:num w:numId="24">
    <w:abstractNumId w:val="12"/>
  </w:num>
  <w:num w:numId="25">
    <w:abstractNumId w:val="21"/>
  </w:num>
  <w:num w:numId="26">
    <w:abstractNumId w:val="6"/>
  </w:num>
  <w:num w:numId="27">
    <w:abstractNumId w:val="11"/>
  </w:num>
  <w:num w:numId="28">
    <w:abstractNumId w:val="32"/>
  </w:num>
  <w:num w:numId="29">
    <w:abstractNumId w:val="19"/>
  </w:num>
  <w:num w:numId="30">
    <w:abstractNumId w:val="19"/>
  </w:num>
  <w:num w:numId="31">
    <w:abstractNumId w:val="19"/>
  </w:num>
  <w:num w:numId="32">
    <w:abstractNumId w:val="15"/>
  </w:num>
  <w:num w:numId="33">
    <w:abstractNumId w:val="25"/>
  </w:num>
  <w:num w:numId="34">
    <w:abstractNumId w:val="34"/>
  </w:num>
  <w:num w:numId="35">
    <w:abstractNumId w:val="18"/>
  </w:num>
  <w:num w:numId="36">
    <w:abstractNumId w:val="40"/>
  </w:num>
  <w:num w:numId="37">
    <w:abstractNumId w:val="7"/>
  </w:num>
  <w:num w:numId="38">
    <w:abstractNumId w:val="14"/>
  </w:num>
  <w:num w:numId="39">
    <w:abstractNumId w:val="9"/>
  </w:num>
  <w:num w:numId="40">
    <w:abstractNumId w:val="5"/>
  </w:num>
  <w:num w:numId="41">
    <w:abstractNumId w:val="10"/>
  </w:num>
  <w:num w:numId="42">
    <w:abstractNumId w:val="45"/>
  </w:num>
  <w:num w:numId="43">
    <w:abstractNumId w:val="26"/>
  </w:num>
  <w:num w:numId="44">
    <w:abstractNumId w:val="20"/>
  </w:num>
  <w:num w:numId="45">
    <w:abstractNumId w:val="44"/>
  </w:num>
  <w:num w:numId="46">
    <w:abstractNumId w:val="27"/>
  </w:num>
  <w:num w:numId="47">
    <w:abstractNumId w:val="29"/>
  </w:num>
  <w:num w:numId="48">
    <w:abstractNumId w:val="36"/>
  </w:num>
  <w:num w:numId="49">
    <w:abstractNumId w:val="43"/>
  </w:num>
  <w:num w:numId="50">
    <w:abstractNumId w:val="4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lickAndTypeStyle w:val="NormalText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927"/>
    <w:rsid w:val="0000035A"/>
    <w:rsid w:val="0000060F"/>
    <w:rsid w:val="00001645"/>
    <w:rsid w:val="00001E02"/>
    <w:rsid w:val="00001EE7"/>
    <w:rsid w:val="00002115"/>
    <w:rsid w:val="0000216B"/>
    <w:rsid w:val="00002761"/>
    <w:rsid w:val="00002788"/>
    <w:rsid w:val="000028D3"/>
    <w:rsid w:val="000028F0"/>
    <w:rsid w:val="00002D4A"/>
    <w:rsid w:val="00003EEA"/>
    <w:rsid w:val="00003EED"/>
    <w:rsid w:val="00003FFD"/>
    <w:rsid w:val="00004596"/>
    <w:rsid w:val="0000481E"/>
    <w:rsid w:val="0000487D"/>
    <w:rsid w:val="00004FEA"/>
    <w:rsid w:val="00005543"/>
    <w:rsid w:val="00005E03"/>
    <w:rsid w:val="00006166"/>
    <w:rsid w:val="000062D2"/>
    <w:rsid w:val="0000672E"/>
    <w:rsid w:val="000068A2"/>
    <w:rsid w:val="00006C70"/>
    <w:rsid w:val="0000707C"/>
    <w:rsid w:val="000077D7"/>
    <w:rsid w:val="00007815"/>
    <w:rsid w:val="000078D7"/>
    <w:rsid w:val="00007A9F"/>
    <w:rsid w:val="00007BC9"/>
    <w:rsid w:val="00007EBA"/>
    <w:rsid w:val="0001027E"/>
    <w:rsid w:val="000108EA"/>
    <w:rsid w:val="000109F7"/>
    <w:rsid w:val="00011096"/>
    <w:rsid w:val="000112A3"/>
    <w:rsid w:val="000112C5"/>
    <w:rsid w:val="00012125"/>
    <w:rsid w:val="00012416"/>
    <w:rsid w:val="00012E9A"/>
    <w:rsid w:val="0001341E"/>
    <w:rsid w:val="000138C1"/>
    <w:rsid w:val="00013AEE"/>
    <w:rsid w:val="00013D20"/>
    <w:rsid w:val="00014463"/>
    <w:rsid w:val="00014AFE"/>
    <w:rsid w:val="00014F9C"/>
    <w:rsid w:val="0001513D"/>
    <w:rsid w:val="000163C6"/>
    <w:rsid w:val="00016DAA"/>
    <w:rsid w:val="000172F3"/>
    <w:rsid w:val="0001744A"/>
    <w:rsid w:val="000179DF"/>
    <w:rsid w:val="000205AA"/>
    <w:rsid w:val="00021B14"/>
    <w:rsid w:val="00021F6C"/>
    <w:rsid w:val="0002238B"/>
    <w:rsid w:val="000224E8"/>
    <w:rsid w:val="00022FB8"/>
    <w:rsid w:val="0002350F"/>
    <w:rsid w:val="0002371F"/>
    <w:rsid w:val="000238B9"/>
    <w:rsid w:val="00023949"/>
    <w:rsid w:val="0002451A"/>
    <w:rsid w:val="000254A1"/>
    <w:rsid w:val="000259F5"/>
    <w:rsid w:val="00025BBA"/>
    <w:rsid w:val="00025D5F"/>
    <w:rsid w:val="00025E36"/>
    <w:rsid w:val="000260A0"/>
    <w:rsid w:val="00026D2C"/>
    <w:rsid w:val="00027274"/>
    <w:rsid w:val="0002755A"/>
    <w:rsid w:val="000277CD"/>
    <w:rsid w:val="000300D8"/>
    <w:rsid w:val="000302C8"/>
    <w:rsid w:val="00030790"/>
    <w:rsid w:val="000309B7"/>
    <w:rsid w:val="000309B9"/>
    <w:rsid w:val="00031089"/>
    <w:rsid w:val="00031273"/>
    <w:rsid w:val="00032249"/>
    <w:rsid w:val="000332BA"/>
    <w:rsid w:val="0003375A"/>
    <w:rsid w:val="00033F4E"/>
    <w:rsid w:val="0003434A"/>
    <w:rsid w:val="00034433"/>
    <w:rsid w:val="000354A2"/>
    <w:rsid w:val="00035B0A"/>
    <w:rsid w:val="00035D20"/>
    <w:rsid w:val="00035DF0"/>
    <w:rsid w:val="00036074"/>
    <w:rsid w:val="000360A6"/>
    <w:rsid w:val="00036776"/>
    <w:rsid w:val="00036878"/>
    <w:rsid w:val="00036CB6"/>
    <w:rsid w:val="00036D11"/>
    <w:rsid w:val="00036D22"/>
    <w:rsid w:val="000374B1"/>
    <w:rsid w:val="0003755D"/>
    <w:rsid w:val="00037676"/>
    <w:rsid w:val="00037BF4"/>
    <w:rsid w:val="00037C87"/>
    <w:rsid w:val="00040C23"/>
    <w:rsid w:val="00040ED1"/>
    <w:rsid w:val="00042332"/>
    <w:rsid w:val="000427DB"/>
    <w:rsid w:val="00042F72"/>
    <w:rsid w:val="00042F9A"/>
    <w:rsid w:val="000431E4"/>
    <w:rsid w:val="000431FA"/>
    <w:rsid w:val="000432F8"/>
    <w:rsid w:val="00043800"/>
    <w:rsid w:val="000440EF"/>
    <w:rsid w:val="000444BD"/>
    <w:rsid w:val="00044995"/>
    <w:rsid w:val="00044ED8"/>
    <w:rsid w:val="00044F93"/>
    <w:rsid w:val="00044F9B"/>
    <w:rsid w:val="00045110"/>
    <w:rsid w:val="0004550C"/>
    <w:rsid w:val="00045F7F"/>
    <w:rsid w:val="00046450"/>
    <w:rsid w:val="00046637"/>
    <w:rsid w:val="00046D35"/>
    <w:rsid w:val="00046F2B"/>
    <w:rsid w:val="0004714D"/>
    <w:rsid w:val="00047517"/>
    <w:rsid w:val="000500AD"/>
    <w:rsid w:val="00050358"/>
    <w:rsid w:val="0005056F"/>
    <w:rsid w:val="00050BF0"/>
    <w:rsid w:val="00050D6D"/>
    <w:rsid w:val="00050EB5"/>
    <w:rsid w:val="000511BE"/>
    <w:rsid w:val="00051AEC"/>
    <w:rsid w:val="00051C55"/>
    <w:rsid w:val="00051CCD"/>
    <w:rsid w:val="0005217A"/>
    <w:rsid w:val="00052670"/>
    <w:rsid w:val="00052917"/>
    <w:rsid w:val="00052F47"/>
    <w:rsid w:val="00053320"/>
    <w:rsid w:val="00053431"/>
    <w:rsid w:val="00053616"/>
    <w:rsid w:val="0005392C"/>
    <w:rsid w:val="0005407D"/>
    <w:rsid w:val="000541FB"/>
    <w:rsid w:val="000542B8"/>
    <w:rsid w:val="0005477D"/>
    <w:rsid w:val="00055543"/>
    <w:rsid w:val="00055C7A"/>
    <w:rsid w:val="000567A1"/>
    <w:rsid w:val="00056A6B"/>
    <w:rsid w:val="00056C0A"/>
    <w:rsid w:val="0005749D"/>
    <w:rsid w:val="0005764D"/>
    <w:rsid w:val="000600D0"/>
    <w:rsid w:val="00060CB7"/>
    <w:rsid w:val="00061213"/>
    <w:rsid w:val="0006174A"/>
    <w:rsid w:val="000617F7"/>
    <w:rsid w:val="000624FE"/>
    <w:rsid w:val="0006299F"/>
    <w:rsid w:val="00062CA8"/>
    <w:rsid w:val="00062CDB"/>
    <w:rsid w:val="000633CB"/>
    <w:rsid w:val="000635B2"/>
    <w:rsid w:val="00063B97"/>
    <w:rsid w:val="00063D7B"/>
    <w:rsid w:val="000645AB"/>
    <w:rsid w:val="000645ED"/>
    <w:rsid w:val="000646E9"/>
    <w:rsid w:val="00064743"/>
    <w:rsid w:val="000648B8"/>
    <w:rsid w:val="00064A03"/>
    <w:rsid w:val="00064B03"/>
    <w:rsid w:val="000650A0"/>
    <w:rsid w:val="000654EC"/>
    <w:rsid w:val="0006590E"/>
    <w:rsid w:val="00065BC2"/>
    <w:rsid w:val="000660BB"/>
    <w:rsid w:val="0006621D"/>
    <w:rsid w:val="0006636E"/>
    <w:rsid w:val="00066884"/>
    <w:rsid w:val="00066C8E"/>
    <w:rsid w:val="00066DE7"/>
    <w:rsid w:val="0006794E"/>
    <w:rsid w:val="00070742"/>
    <w:rsid w:val="00070A44"/>
    <w:rsid w:val="00070EB7"/>
    <w:rsid w:val="00071414"/>
    <w:rsid w:val="00071FF9"/>
    <w:rsid w:val="0007216F"/>
    <w:rsid w:val="000722CB"/>
    <w:rsid w:val="000723E9"/>
    <w:rsid w:val="00072570"/>
    <w:rsid w:val="00072C9F"/>
    <w:rsid w:val="00073493"/>
    <w:rsid w:val="000739EE"/>
    <w:rsid w:val="00073BEA"/>
    <w:rsid w:val="00074224"/>
    <w:rsid w:val="000744C7"/>
    <w:rsid w:val="000745D0"/>
    <w:rsid w:val="000751B5"/>
    <w:rsid w:val="00075391"/>
    <w:rsid w:val="0007577A"/>
    <w:rsid w:val="00075BC5"/>
    <w:rsid w:val="000762B6"/>
    <w:rsid w:val="00076986"/>
    <w:rsid w:val="00076A17"/>
    <w:rsid w:val="00076D64"/>
    <w:rsid w:val="00076E42"/>
    <w:rsid w:val="00077042"/>
    <w:rsid w:val="0007788F"/>
    <w:rsid w:val="00077AA6"/>
    <w:rsid w:val="00077F7F"/>
    <w:rsid w:val="00080224"/>
    <w:rsid w:val="000808BA"/>
    <w:rsid w:val="00080B70"/>
    <w:rsid w:val="00080F1B"/>
    <w:rsid w:val="00081564"/>
    <w:rsid w:val="00081759"/>
    <w:rsid w:val="00081B45"/>
    <w:rsid w:val="00081CDD"/>
    <w:rsid w:val="00081EE0"/>
    <w:rsid w:val="000820CF"/>
    <w:rsid w:val="00082AB9"/>
    <w:rsid w:val="00082B6F"/>
    <w:rsid w:val="00082D3F"/>
    <w:rsid w:val="00083315"/>
    <w:rsid w:val="00083F1D"/>
    <w:rsid w:val="00083F93"/>
    <w:rsid w:val="00084481"/>
    <w:rsid w:val="000845BA"/>
    <w:rsid w:val="00084BFD"/>
    <w:rsid w:val="00084FFF"/>
    <w:rsid w:val="0008540C"/>
    <w:rsid w:val="00085814"/>
    <w:rsid w:val="00085878"/>
    <w:rsid w:val="00085894"/>
    <w:rsid w:val="0008668E"/>
    <w:rsid w:val="00086745"/>
    <w:rsid w:val="00086984"/>
    <w:rsid w:val="00086FC2"/>
    <w:rsid w:val="00087151"/>
    <w:rsid w:val="000874B3"/>
    <w:rsid w:val="000879C3"/>
    <w:rsid w:val="00087A28"/>
    <w:rsid w:val="00087DDE"/>
    <w:rsid w:val="00087EAA"/>
    <w:rsid w:val="00087EF4"/>
    <w:rsid w:val="000906BE"/>
    <w:rsid w:val="000906DB"/>
    <w:rsid w:val="00090A64"/>
    <w:rsid w:val="00090CA8"/>
    <w:rsid w:val="00090EC3"/>
    <w:rsid w:val="00090F8E"/>
    <w:rsid w:val="000914A8"/>
    <w:rsid w:val="00091789"/>
    <w:rsid w:val="000918A4"/>
    <w:rsid w:val="00091DD4"/>
    <w:rsid w:val="00091E95"/>
    <w:rsid w:val="0009281F"/>
    <w:rsid w:val="00093823"/>
    <w:rsid w:val="00093BF1"/>
    <w:rsid w:val="00093CCC"/>
    <w:rsid w:val="00093E93"/>
    <w:rsid w:val="00093F69"/>
    <w:rsid w:val="000943FC"/>
    <w:rsid w:val="00094822"/>
    <w:rsid w:val="00094BE5"/>
    <w:rsid w:val="00094C43"/>
    <w:rsid w:val="00094EFC"/>
    <w:rsid w:val="00094F80"/>
    <w:rsid w:val="0009596E"/>
    <w:rsid w:val="00095D9D"/>
    <w:rsid w:val="000965E0"/>
    <w:rsid w:val="00096DBB"/>
    <w:rsid w:val="00097241"/>
    <w:rsid w:val="00097B51"/>
    <w:rsid w:val="00097D3D"/>
    <w:rsid w:val="000A0092"/>
    <w:rsid w:val="000A0319"/>
    <w:rsid w:val="000A070B"/>
    <w:rsid w:val="000A085D"/>
    <w:rsid w:val="000A11DF"/>
    <w:rsid w:val="000A1204"/>
    <w:rsid w:val="000A134C"/>
    <w:rsid w:val="000A19D1"/>
    <w:rsid w:val="000A211A"/>
    <w:rsid w:val="000A2952"/>
    <w:rsid w:val="000A2DB6"/>
    <w:rsid w:val="000A2EAA"/>
    <w:rsid w:val="000A2ECB"/>
    <w:rsid w:val="000A3560"/>
    <w:rsid w:val="000A3C65"/>
    <w:rsid w:val="000A3E67"/>
    <w:rsid w:val="000A44DD"/>
    <w:rsid w:val="000A46F9"/>
    <w:rsid w:val="000A54DB"/>
    <w:rsid w:val="000A570E"/>
    <w:rsid w:val="000A661B"/>
    <w:rsid w:val="000A66B2"/>
    <w:rsid w:val="000A6848"/>
    <w:rsid w:val="000A6974"/>
    <w:rsid w:val="000A7033"/>
    <w:rsid w:val="000A7364"/>
    <w:rsid w:val="000A73DB"/>
    <w:rsid w:val="000A7817"/>
    <w:rsid w:val="000A7A23"/>
    <w:rsid w:val="000B0633"/>
    <w:rsid w:val="000B06E2"/>
    <w:rsid w:val="000B0855"/>
    <w:rsid w:val="000B0AD9"/>
    <w:rsid w:val="000B1602"/>
    <w:rsid w:val="000B18D6"/>
    <w:rsid w:val="000B18D8"/>
    <w:rsid w:val="000B2511"/>
    <w:rsid w:val="000B26E1"/>
    <w:rsid w:val="000B2AE4"/>
    <w:rsid w:val="000B2E70"/>
    <w:rsid w:val="000B3898"/>
    <w:rsid w:val="000B3A23"/>
    <w:rsid w:val="000B49B6"/>
    <w:rsid w:val="000B4E3F"/>
    <w:rsid w:val="000B4EFB"/>
    <w:rsid w:val="000B503D"/>
    <w:rsid w:val="000B5522"/>
    <w:rsid w:val="000B5DE6"/>
    <w:rsid w:val="000B6721"/>
    <w:rsid w:val="000B68F5"/>
    <w:rsid w:val="000B69B9"/>
    <w:rsid w:val="000B6D58"/>
    <w:rsid w:val="000B72D1"/>
    <w:rsid w:val="000B7B73"/>
    <w:rsid w:val="000B7FF5"/>
    <w:rsid w:val="000C04BB"/>
    <w:rsid w:val="000C054E"/>
    <w:rsid w:val="000C0783"/>
    <w:rsid w:val="000C0A33"/>
    <w:rsid w:val="000C12E1"/>
    <w:rsid w:val="000C14E9"/>
    <w:rsid w:val="000C23C0"/>
    <w:rsid w:val="000C26B2"/>
    <w:rsid w:val="000C26EC"/>
    <w:rsid w:val="000C34E3"/>
    <w:rsid w:val="000C4041"/>
    <w:rsid w:val="000C405E"/>
    <w:rsid w:val="000C485F"/>
    <w:rsid w:val="000C4CBB"/>
    <w:rsid w:val="000C5293"/>
    <w:rsid w:val="000C52BC"/>
    <w:rsid w:val="000C5D93"/>
    <w:rsid w:val="000C5DF4"/>
    <w:rsid w:val="000C6302"/>
    <w:rsid w:val="000C65EA"/>
    <w:rsid w:val="000C68DB"/>
    <w:rsid w:val="000C6CC5"/>
    <w:rsid w:val="000C6CD5"/>
    <w:rsid w:val="000C70D6"/>
    <w:rsid w:val="000C753C"/>
    <w:rsid w:val="000C75AD"/>
    <w:rsid w:val="000C7654"/>
    <w:rsid w:val="000C7C10"/>
    <w:rsid w:val="000C7D53"/>
    <w:rsid w:val="000C7F92"/>
    <w:rsid w:val="000D0411"/>
    <w:rsid w:val="000D0BF1"/>
    <w:rsid w:val="000D0E7A"/>
    <w:rsid w:val="000D173F"/>
    <w:rsid w:val="000D1CF8"/>
    <w:rsid w:val="000D1F31"/>
    <w:rsid w:val="000D232F"/>
    <w:rsid w:val="000D2BCF"/>
    <w:rsid w:val="000D2EEA"/>
    <w:rsid w:val="000D3258"/>
    <w:rsid w:val="000D327C"/>
    <w:rsid w:val="000D3C78"/>
    <w:rsid w:val="000D3EEC"/>
    <w:rsid w:val="000D4226"/>
    <w:rsid w:val="000D441D"/>
    <w:rsid w:val="000D4764"/>
    <w:rsid w:val="000D4D38"/>
    <w:rsid w:val="000D4EA6"/>
    <w:rsid w:val="000D4FF7"/>
    <w:rsid w:val="000D5406"/>
    <w:rsid w:val="000D56E3"/>
    <w:rsid w:val="000D5786"/>
    <w:rsid w:val="000D57F5"/>
    <w:rsid w:val="000D5C46"/>
    <w:rsid w:val="000D5E76"/>
    <w:rsid w:val="000D5FDF"/>
    <w:rsid w:val="000D658B"/>
    <w:rsid w:val="000D6971"/>
    <w:rsid w:val="000D6FA0"/>
    <w:rsid w:val="000D771B"/>
    <w:rsid w:val="000D782D"/>
    <w:rsid w:val="000D7907"/>
    <w:rsid w:val="000E0080"/>
    <w:rsid w:val="000E0315"/>
    <w:rsid w:val="000E09FF"/>
    <w:rsid w:val="000E0AB9"/>
    <w:rsid w:val="000E0CFE"/>
    <w:rsid w:val="000E0FFF"/>
    <w:rsid w:val="000E141A"/>
    <w:rsid w:val="000E167B"/>
    <w:rsid w:val="000E27DB"/>
    <w:rsid w:val="000E292B"/>
    <w:rsid w:val="000E2A1E"/>
    <w:rsid w:val="000E2AC0"/>
    <w:rsid w:val="000E2BFF"/>
    <w:rsid w:val="000E2CBD"/>
    <w:rsid w:val="000E3485"/>
    <w:rsid w:val="000E361A"/>
    <w:rsid w:val="000E369D"/>
    <w:rsid w:val="000E38F5"/>
    <w:rsid w:val="000E3E5F"/>
    <w:rsid w:val="000E43FE"/>
    <w:rsid w:val="000E44C0"/>
    <w:rsid w:val="000E487D"/>
    <w:rsid w:val="000E48BB"/>
    <w:rsid w:val="000E4924"/>
    <w:rsid w:val="000E4D35"/>
    <w:rsid w:val="000E4D76"/>
    <w:rsid w:val="000E4F0F"/>
    <w:rsid w:val="000E5240"/>
    <w:rsid w:val="000E5818"/>
    <w:rsid w:val="000E582A"/>
    <w:rsid w:val="000E5CD2"/>
    <w:rsid w:val="000E67B6"/>
    <w:rsid w:val="000E6B25"/>
    <w:rsid w:val="000E7186"/>
    <w:rsid w:val="000E759F"/>
    <w:rsid w:val="000E79FB"/>
    <w:rsid w:val="000F01C9"/>
    <w:rsid w:val="000F07B4"/>
    <w:rsid w:val="000F09E6"/>
    <w:rsid w:val="000F0CF5"/>
    <w:rsid w:val="000F1145"/>
    <w:rsid w:val="000F15A2"/>
    <w:rsid w:val="000F1803"/>
    <w:rsid w:val="000F18AC"/>
    <w:rsid w:val="000F20CB"/>
    <w:rsid w:val="000F29CB"/>
    <w:rsid w:val="000F2D9F"/>
    <w:rsid w:val="000F2F9E"/>
    <w:rsid w:val="000F3088"/>
    <w:rsid w:val="000F3A31"/>
    <w:rsid w:val="000F3FE8"/>
    <w:rsid w:val="000F404B"/>
    <w:rsid w:val="000F45FA"/>
    <w:rsid w:val="000F492A"/>
    <w:rsid w:val="000F4941"/>
    <w:rsid w:val="000F513B"/>
    <w:rsid w:val="000F55DB"/>
    <w:rsid w:val="000F569C"/>
    <w:rsid w:val="000F5F3B"/>
    <w:rsid w:val="000F5FD1"/>
    <w:rsid w:val="000F67CB"/>
    <w:rsid w:val="000F688E"/>
    <w:rsid w:val="000F7190"/>
    <w:rsid w:val="000F73EF"/>
    <w:rsid w:val="000F7B3B"/>
    <w:rsid w:val="000F7B7C"/>
    <w:rsid w:val="000F7E07"/>
    <w:rsid w:val="00100574"/>
    <w:rsid w:val="00100693"/>
    <w:rsid w:val="00100BE2"/>
    <w:rsid w:val="0010163C"/>
    <w:rsid w:val="00101967"/>
    <w:rsid w:val="00101A21"/>
    <w:rsid w:val="00101C21"/>
    <w:rsid w:val="00101E48"/>
    <w:rsid w:val="00102110"/>
    <w:rsid w:val="00102295"/>
    <w:rsid w:val="00102644"/>
    <w:rsid w:val="00102C59"/>
    <w:rsid w:val="00102F6F"/>
    <w:rsid w:val="001041B4"/>
    <w:rsid w:val="00104507"/>
    <w:rsid w:val="00104BD1"/>
    <w:rsid w:val="001051FE"/>
    <w:rsid w:val="00105873"/>
    <w:rsid w:val="00105E78"/>
    <w:rsid w:val="001060C3"/>
    <w:rsid w:val="001062D6"/>
    <w:rsid w:val="00106393"/>
    <w:rsid w:val="00106410"/>
    <w:rsid w:val="001066CD"/>
    <w:rsid w:val="00106FA5"/>
    <w:rsid w:val="00107120"/>
    <w:rsid w:val="00107964"/>
    <w:rsid w:val="0010799E"/>
    <w:rsid w:val="00110C77"/>
    <w:rsid w:val="00111FD6"/>
    <w:rsid w:val="00112091"/>
    <w:rsid w:val="00112B6A"/>
    <w:rsid w:val="00112CCF"/>
    <w:rsid w:val="001130F1"/>
    <w:rsid w:val="0011315F"/>
    <w:rsid w:val="0011336B"/>
    <w:rsid w:val="00113F21"/>
    <w:rsid w:val="0011425C"/>
    <w:rsid w:val="00114464"/>
    <w:rsid w:val="001148A2"/>
    <w:rsid w:val="00114A83"/>
    <w:rsid w:val="00114B26"/>
    <w:rsid w:val="00114B4A"/>
    <w:rsid w:val="00114CC4"/>
    <w:rsid w:val="00114D8B"/>
    <w:rsid w:val="001157DC"/>
    <w:rsid w:val="00115A3A"/>
    <w:rsid w:val="00116593"/>
    <w:rsid w:val="00117234"/>
    <w:rsid w:val="00117300"/>
    <w:rsid w:val="00117587"/>
    <w:rsid w:val="001176BC"/>
    <w:rsid w:val="00117ADB"/>
    <w:rsid w:val="00120BFC"/>
    <w:rsid w:val="00121101"/>
    <w:rsid w:val="00121AD6"/>
    <w:rsid w:val="00121C7A"/>
    <w:rsid w:val="00121D8E"/>
    <w:rsid w:val="00121E22"/>
    <w:rsid w:val="001227DE"/>
    <w:rsid w:val="00122C8B"/>
    <w:rsid w:val="00122F64"/>
    <w:rsid w:val="0012306B"/>
    <w:rsid w:val="001235BB"/>
    <w:rsid w:val="0012371C"/>
    <w:rsid w:val="00123A35"/>
    <w:rsid w:val="00123B60"/>
    <w:rsid w:val="00123BF6"/>
    <w:rsid w:val="00123CC9"/>
    <w:rsid w:val="00123EC3"/>
    <w:rsid w:val="00124393"/>
    <w:rsid w:val="0012444D"/>
    <w:rsid w:val="00124569"/>
    <w:rsid w:val="001245F3"/>
    <w:rsid w:val="001249DE"/>
    <w:rsid w:val="00124BA9"/>
    <w:rsid w:val="00124C36"/>
    <w:rsid w:val="0012591B"/>
    <w:rsid w:val="00125BD4"/>
    <w:rsid w:val="00125E01"/>
    <w:rsid w:val="00125E60"/>
    <w:rsid w:val="00125E9A"/>
    <w:rsid w:val="00126071"/>
    <w:rsid w:val="001265B7"/>
    <w:rsid w:val="00126824"/>
    <w:rsid w:val="00126C08"/>
    <w:rsid w:val="00127132"/>
    <w:rsid w:val="00127205"/>
    <w:rsid w:val="00127482"/>
    <w:rsid w:val="001279CE"/>
    <w:rsid w:val="00127C50"/>
    <w:rsid w:val="00127F03"/>
    <w:rsid w:val="00130993"/>
    <w:rsid w:val="00130BE4"/>
    <w:rsid w:val="00131865"/>
    <w:rsid w:val="00131B53"/>
    <w:rsid w:val="00131C91"/>
    <w:rsid w:val="00131EEF"/>
    <w:rsid w:val="00132703"/>
    <w:rsid w:val="001328A3"/>
    <w:rsid w:val="001329B6"/>
    <w:rsid w:val="00132CB6"/>
    <w:rsid w:val="00133081"/>
    <w:rsid w:val="00133091"/>
    <w:rsid w:val="00133446"/>
    <w:rsid w:val="00133688"/>
    <w:rsid w:val="0013380B"/>
    <w:rsid w:val="001344CC"/>
    <w:rsid w:val="00134A67"/>
    <w:rsid w:val="00134DB1"/>
    <w:rsid w:val="00135070"/>
    <w:rsid w:val="001350BA"/>
    <w:rsid w:val="00135A72"/>
    <w:rsid w:val="0013714B"/>
    <w:rsid w:val="00137205"/>
    <w:rsid w:val="00137B73"/>
    <w:rsid w:val="00137F30"/>
    <w:rsid w:val="00140CA5"/>
    <w:rsid w:val="00140FE9"/>
    <w:rsid w:val="001412A0"/>
    <w:rsid w:val="001417AD"/>
    <w:rsid w:val="00141E5F"/>
    <w:rsid w:val="001423D1"/>
    <w:rsid w:val="00142464"/>
    <w:rsid w:val="00142A07"/>
    <w:rsid w:val="00142A10"/>
    <w:rsid w:val="001437F5"/>
    <w:rsid w:val="0014389D"/>
    <w:rsid w:val="00143C81"/>
    <w:rsid w:val="0014410A"/>
    <w:rsid w:val="0014430F"/>
    <w:rsid w:val="00144517"/>
    <w:rsid w:val="00144791"/>
    <w:rsid w:val="00144918"/>
    <w:rsid w:val="00145480"/>
    <w:rsid w:val="00145810"/>
    <w:rsid w:val="00145DE4"/>
    <w:rsid w:val="00146633"/>
    <w:rsid w:val="00146664"/>
    <w:rsid w:val="00146A1E"/>
    <w:rsid w:val="00146DAD"/>
    <w:rsid w:val="00146FFB"/>
    <w:rsid w:val="001477F5"/>
    <w:rsid w:val="00147919"/>
    <w:rsid w:val="0014791A"/>
    <w:rsid w:val="0015001E"/>
    <w:rsid w:val="0015003E"/>
    <w:rsid w:val="00150134"/>
    <w:rsid w:val="0015014D"/>
    <w:rsid w:val="001503F8"/>
    <w:rsid w:val="0015048D"/>
    <w:rsid w:val="00150532"/>
    <w:rsid w:val="001513AB"/>
    <w:rsid w:val="0015140B"/>
    <w:rsid w:val="00151469"/>
    <w:rsid w:val="001519A4"/>
    <w:rsid w:val="00151ABD"/>
    <w:rsid w:val="00151BBB"/>
    <w:rsid w:val="001525EC"/>
    <w:rsid w:val="0015263D"/>
    <w:rsid w:val="001527D7"/>
    <w:rsid w:val="00152CB3"/>
    <w:rsid w:val="0015334F"/>
    <w:rsid w:val="00153388"/>
    <w:rsid w:val="0015352B"/>
    <w:rsid w:val="001537E6"/>
    <w:rsid w:val="001552CC"/>
    <w:rsid w:val="001556EC"/>
    <w:rsid w:val="00155FB9"/>
    <w:rsid w:val="00156ACF"/>
    <w:rsid w:val="00156BC8"/>
    <w:rsid w:val="001577BF"/>
    <w:rsid w:val="0015796A"/>
    <w:rsid w:val="00157C8D"/>
    <w:rsid w:val="001600A5"/>
    <w:rsid w:val="00160CEA"/>
    <w:rsid w:val="00160E39"/>
    <w:rsid w:val="00160FCA"/>
    <w:rsid w:val="00162439"/>
    <w:rsid w:val="00162F96"/>
    <w:rsid w:val="00162FA3"/>
    <w:rsid w:val="00162FB5"/>
    <w:rsid w:val="001631F4"/>
    <w:rsid w:val="0016410C"/>
    <w:rsid w:val="0016495F"/>
    <w:rsid w:val="00164D14"/>
    <w:rsid w:val="0016522B"/>
    <w:rsid w:val="0016545B"/>
    <w:rsid w:val="0016613A"/>
    <w:rsid w:val="00166157"/>
    <w:rsid w:val="001661FF"/>
    <w:rsid w:val="00166AF3"/>
    <w:rsid w:val="00166D40"/>
    <w:rsid w:val="00166E3A"/>
    <w:rsid w:val="001670FF"/>
    <w:rsid w:val="00170097"/>
    <w:rsid w:val="001704B6"/>
    <w:rsid w:val="00170516"/>
    <w:rsid w:val="00170715"/>
    <w:rsid w:val="001709FC"/>
    <w:rsid w:val="00170C46"/>
    <w:rsid w:val="00170F24"/>
    <w:rsid w:val="001713CA"/>
    <w:rsid w:val="001718C3"/>
    <w:rsid w:val="0017193C"/>
    <w:rsid w:val="00171C83"/>
    <w:rsid w:val="00171DA5"/>
    <w:rsid w:val="00171F08"/>
    <w:rsid w:val="00172134"/>
    <w:rsid w:val="00172ACA"/>
    <w:rsid w:val="00172C29"/>
    <w:rsid w:val="00172F56"/>
    <w:rsid w:val="001730A0"/>
    <w:rsid w:val="001734B8"/>
    <w:rsid w:val="001735D0"/>
    <w:rsid w:val="00173D7B"/>
    <w:rsid w:val="00174554"/>
    <w:rsid w:val="00174C42"/>
    <w:rsid w:val="00174EA5"/>
    <w:rsid w:val="001750E2"/>
    <w:rsid w:val="00175FD8"/>
    <w:rsid w:val="00176366"/>
    <w:rsid w:val="00176A20"/>
    <w:rsid w:val="00176C2A"/>
    <w:rsid w:val="00176CC8"/>
    <w:rsid w:val="00176E8C"/>
    <w:rsid w:val="0017784A"/>
    <w:rsid w:val="00180125"/>
    <w:rsid w:val="00180400"/>
    <w:rsid w:val="00180863"/>
    <w:rsid w:val="0018161B"/>
    <w:rsid w:val="00182000"/>
    <w:rsid w:val="001824BC"/>
    <w:rsid w:val="0018273A"/>
    <w:rsid w:val="00183069"/>
    <w:rsid w:val="00184835"/>
    <w:rsid w:val="0018561C"/>
    <w:rsid w:val="00185705"/>
    <w:rsid w:val="00185CDE"/>
    <w:rsid w:val="0018738F"/>
    <w:rsid w:val="00187C5C"/>
    <w:rsid w:val="00187E04"/>
    <w:rsid w:val="001905F3"/>
    <w:rsid w:val="001909EB"/>
    <w:rsid w:val="00190B9C"/>
    <w:rsid w:val="001913A0"/>
    <w:rsid w:val="001915C6"/>
    <w:rsid w:val="00191C30"/>
    <w:rsid w:val="00191EA2"/>
    <w:rsid w:val="00192630"/>
    <w:rsid w:val="001927B8"/>
    <w:rsid w:val="001929AA"/>
    <w:rsid w:val="00193236"/>
    <w:rsid w:val="00193860"/>
    <w:rsid w:val="00194451"/>
    <w:rsid w:val="00194778"/>
    <w:rsid w:val="00194EBD"/>
    <w:rsid w:val="0019501D"/>
    <w:rsid w:val="0019517A"/>
    <w:rsid w:val="0019549E"/>
    <w:rsid w:val="001957A2"/>
    <w:rsid w:val="00195ECA"/>
    <w:rsid w:val="00196AE4"/>
    <w:rsid w:val="00197C76"/>
    <w:rsid w:val="001A0593"/>
    <w:rsid w:val="001A06A3"/>
    <w:rsid w:val="001A0A00"/>
    <w:rsid w:val="001A0EF1"/>
    <w:rsid w:val="001A11FC"/>
    <w:rsid w:val="001A121A"/>
    <w:rsid w:val="001A152D"/>
    <w:rsid w:val="001A1941"/>
    <w:rsid w:val="001A2282"/>
    <w:rsid w:val="001A2293"/>
    <w:rsid w:val="001A2D84"/>
    <w:rsid w:val="001A35CF"/>
    <w:rsid w:val="001A35E3"/>
    <w:rsid w:val="001A3C69"/>
    <w:rsid w:val="001A44A2"/>
    <w:rsid w:val="001A485B"/>
    <w:rsid w:val="001A48CF"/>
    <w:rsid w:val="001A4B1F"/>
    <w:rsid w:val="001A51B5"/>
    <w:rsid w:val="001A5B27"/>
    <w:rsid w:val="001A6375"/>
    <w:rsid w:val="001A643E"/>
    <w:rsid w:val="001A6947"/>
    <w:rsid w:val="001A69E5"/>
    <w:rsid w:val="001A6DD7"/>
    <w:rsid w:val="001A730E"/>
    <w:rsid w:val="001A79A1"/>
    <w:rsid w:val="001A7D8E"/>
    <w:rsid w:val="001B0743"/>
    <w:rsid w:val="001B07F6"/>
    <w:rsid w:val="001B098D"/>
    <w:rsid w:val="001B0A47"/>
    <w:rsid w:val="001B0D0C"/>
    <w:rsid w:val="001B0F59"/>
    <w:rsid w:val="001B1701"/>
    <w:rsid w:val="001B18A4"/>
    <w:rsid w:val="001B18DE"/>
    <w:rsid w:val="001B1B3E"/>
    <w:rsid w:val="001B1C3A"/>
    <w:rsid w:val="001B21A3"/>
    <w:rsid w:val="001B21CB"/>
    <w:rsid w:val="001B2D4A"/>
    <w:rsid w:val="001B353F"/>
    <w:rsid w:val="001B39C5"/>
    <w:rsid w:val="001B3DF1"/>
    <w:rsid w:val="001B3EA3"/>
    <w:rsid w:val="001B3EC4"/>
    <w:rsid w:val="001B40C5"/>
    <w:rsid w:val="001B4855"/>
    <w:rsid w:val="001B4CB0"/>
    <w:rsid w:val="001B698A"/>
    <w:rsid w:val="001B6D51"/>
    <w:rsid w:val="001C0532"/>
    <w:rsid w:val="001C15E9"/>
    <w:rsid w:val="001C1C5D"/>
    <w:rsid w:val="001C22A4"/>
    <w:rsid w:val="001C2387"/>
    <w:rsid w:val="001C2BCA"/>
    <w:rsid w:val="001C2CEA"/>
    <w:rsid w:val="001C2E5E"/>
    <w:rsid w:val="001C33F1"/>
    <w:rsid w:val="001C39FE"/>
    <w:rsid w:val="001C4B3A"/>
    <w:rsid w:val="001C4D77"/>
    <w:rsid w:val="001C51D8"/>
    <w:rsid w:val="001C55D0"/>
    <w:rsid w:val="001C5A80"/>
    <w:rsid w:val="001C5EAD"/>
    <w:rsid w:val="001C61B0"/>
    <w:rsid w:val="001C6253"/>
    <w:rsid w:val="001C62AC"/>
    <w:rsid w:val="001C6600"/>
    <w:rsid w:val="001C6977"/>
    <w:rsid w:val="001C6E3C"/>
    <w:rsid w:val="001C6F25"/>
    <w:rsid w:val="001C752B"/>
    <w:rsid w:val="001C798B"/>
    <w:rsid w:val="001D0336"/>
    <w:rsid w:val="001D04CD"/>
    <w:rsid w:val="001D0974"/>
    <w:rsid w:val="001D0988"/>
    <w:rsid w:val="001D0BEC"/>
    <w:rsid w:val="001D11CB"/>
    <w:rsid w:val="001D15A8"/>
    <w:rsid w:val="001D1986"/>
    <w:rsid w:val="001D1A5F"/>
    <w:rsid w:val="001D1C94"/>
    <w:rsid w:val="001D2067"/>
    <w:rsid w:val="001D240F"/>
    <w:rsid w:val="001D295D"/>
    <w:rsid w:val="001D2B2E"/>
    <w:rsid w:val="001D2BD9"/>
    <w:rsid w:val="001D2CDD"/>
    <w:rsid w:val="001D302F"/>
    <w:rsid w:val="001D31E1"/>
    <w:rsid w:val="001D37E8"/>
    <w:rsid w:val="001D3B20"/>
    <w:rsid w:val="001D3B7D"/>
    <w:rsid w:val="001D3C74"/>
    <w:rsid w:val="001D3E68"/>
    <w:rsid w:val="001D43AD"/>
    <w:rsid w:val="001D477D"/>
    <w:rsid w:val="001D4A3B"/>
    <w:rsid w:val="001D565D"/>
    <w:rsid w:val="001D5828"/>
    <w:rsid w:val="001D63CF"/>
    <w:rsid w:val="001D730D"/>
    <w:rsid w:val="001D7C59"/>
    <w:rsid w:val="001E036E"/>
    <w:rsid w:val="001E0481"/>
    <w:rsid w:val="001E0BB0"/>
    <w:rsid w:val="001E0F44"/>
    <w:rsid w:val="001E1993"/>
    <w:rsid w:val="001E1BD7"/>
    <w:rsid w:val="001E2192"/>
    <w:rsid w:val="001E22E7"/>
    <w:rsid w:val="001E22F4"/>
    <w:rsid w:val="001E356F"/>
    <w:rsid w:val="001E3EBF"/>
    <w:rsid w:val="001E53FE"/>
    <w:rsid w:val="001E5422"/>
    <w:rsid w:val="001E65F1"/>
    <w:rsid w:val="001E674B"/>
    <w:rsid w:val="001E6EDC"/>
    <w:rsid w:val="001E72DF"/>
    <w:rsid w:val="001E75AF"/>
    <w:rsid w:val="001E7EDA"/>
    <w:rsid w:val="001F003C"/>
    <w:rsid w:val="001F04CD"/>
    <w:rsid w:val="001F07F1"/>
    <w:rsid w:val="001F0857"/>
    <w:rsid w:val="001F0C09"/>
    <w:rsid w:val="001F11A6"/>
    <w:rsid w:val="001F215E"/>
    <w:rsid w:val="001F2294"/>
    <w:rsid w:val="001F22FF"/>
    <w:rsid w:val="001F23B7"/>
    <w:rsid w:val="001F253F"/>
    <w:rsid w:val="001F2BCF"/>
    <w:rsid w:val="001F3194"/>
    <w:rsid w:val="001F3220"/>
    <w:rsid w:val="001F38B5"/>
    <w:rsid w:val="001F39F5"/>
    <w:rsid w:val="001F48DD"/>
    <w:rsid w:val="001F4D8A"/>
    <w:rsid w:val="001F54F8"/>
    <w:rsid w:val="001F56E0"/>
    <w:rsid w:val="001F578F"/>
    <w:rsid w:val="001F5966"/>
    <w:rsid w:val="001F5A57"/>
    <w:rsid w:val="001F614C"/>
    <w:rsid w:val="001F63E7"/>
    <w:rsid w:val="001F6472"/>
    <w:rsid w:val="001F6886"/>
    <w:rsid w:val="001F7A53"/>
    <w:rsid w:val="001F7BBD"/>
    <w:rsid w:val="00200EFE"/>
    <w:rsid w:val="0020124A"/>
    <w:rsid w:val="00201A56"/>
    <w:rsid w:val="00201E6A"/>
    <w:rsid w:val="0020205B"/>
    <w:rsid w:val="0020232A"/>
    <w:rsid w:val="00202A49"/>
    <w:rsid w:val="00202E2A"/>
    <w:rsid w:val="0020442C"/>
    <w:rsid w:val="002044E4"/>
    <w:rsid w:val="0020457E"/>
    <w:rsid w:val="00204902"/>
    <w:rsid w:val="0020546A"/>
    <w:rsid w:val="002054AA"/>
    <w:rsid w:val="002055E8"/>
    <w:rsid w:val="00205B99"/>
    <w:rsid w:val="00205BD6"/>
    <w:rsid w:val="00205D9F"/>
    <w:rsid w:val="002062F2"/>
    <w:rsid w:val="00206C0E"/>
    <w:rsid w:val="00207A20"/>
    <w:rsid w:val="00207A2A"/>
    <w:rsid w:val="00207B54"/>
    <w:rsid w:val="00207F6A"/>
    <w:rsid w:val="00210162"/>
    <w:rsid w:val="00210541"/>
    <w:rsid w:val="00210EDA"/>
    <w:rsid w:val="00211047"/>
    <w:rsid w:val="00211585"/>
    <w:rsid w:val="00211799"/>
    <w:rsid w:val="00211CB5"/>
    <w:rsid w:val="0021235A"/>
    <w:rsid w:val="002123E4"/>
    <w:rsid w:val="00212E1C"/>
    <w:rsid w:val="002131D2"/>
    <w:rsid w:val="002135E6"/>
    <w:rsid w:val="00214150"/>
    <w:rsid w:val="002147A8"/>
    <w:rsid w:val="00214B0D"/>
    <w:rsid w:val="00214B5A"/>
    <w:rsid w:val="00214C9F"/>
    <w:rsid w:val="00214D5D"/>
    <w:rsid w:val="002156F3"/>
    <w:rsid w:val="00215751"/>
    <w:rsid w:val="00215BBB"/>
    <w:rsid w:val="00215D44"/>
    <w:rsid w:val="00216A28"/>
    <w:rsid w:val="00216B5F"/>
    <w:rsid w:val="00216F86"/>
    <w:rsid w:val="002170B8"/>
    <w:rsid w:val="0021747B"/>
    <w:rsid w:val="0021756C"/>
    <w:rsid w:val="002176A5"/>
    <w:rsid w:val="00217D5C"/>
    <w:rsid w:val="00220A28"/>
    <w:rsid w:val="00220E59"/>
    <w:rsid w:val="00221618"/>
    <w:rsid w:val="00221834"/>
    <w:rsid w:val="00221C2B"/>
    <w:rsid w:val="00221D47"/>
    <w:rsid w:val="00222822"/>
    <w:rsid w:val="00222C82"/>
    <w:rsid w:val="002230CE"/>
    <w:rsid w:val="00223342"/>
    <w:rsid w:val="0022334F"/>
    <w:rsid w:val="00223B04"/>
    <w:rsid w:val="002247C0"/>
    <w:rsid w:val="00224A28"/>
    <w:rsid w:val="00224C93"/>
    <w:rsid w:val="00225233"/>
    <w:rsid w:val="0022532F"/>
    <w:rsid w:val="00225580"/>
    <w:rsid w:val="0022579B"/>
    <w:rsid w:val="00225A54"/>
    <w:rsid w:val="002265C2"/>
    <w:rsid w:val="00226CE7"/>
    <w:rsid w:val="002276FA"/>
    <w:rsid w:val="00227A01"/>
    <w:rsid w:val="00227DB4"/>
    <w:rsid w:val="00227EEF"/>
    <w:rsid w:val="00230760"/>
    <w:rsid w:val="0023099E"/>
    <w:rsid w:val="002309A3"/>
    <w:rsid w:val="00230B8B"/>
    <w:rsid w:val="002317C6"/>
    <w:rsid w:val="002317CB"/>
    <w:rsid w:val="00231DA8"/>
    <w:rsid w:val="00231EDD"/>
    <w:rsid w:val="0023258E"/>
    <w:rsid w:val="00232A43"/>
    <w:rsid w:val="00233D7C"/>
    <w:rsid w:val="00233D97"/>
    <w:rsid w:val="002341E7"/>
    <w:rsid w:val="0023460E"/>
    <w:rsid w:val="00234646"/>
    <w:rsid w:val="002348BC"/>
    <w:rsid w:val="0023495F"/>
    <w:rsid w:val="002352B9"/>
    <w:rsid w:val="00235897"/>
    <w:rsid w:val="00235C75"/>
    <w:rsid w:val="00235C7F"/>
    <w:rsid w:val="00235F10"/>
    <w:rsid w:val="002368B2"/>
    <w:rsid w:val="002369D3"/>
    <w:rsid w:val="0023796D"/>
    <w:rsid w:val="002400A0"/>
    <w:rsid w:val="00240197"/>
    <w:rsid w:val="002401E8"/>
    <w:rsid w:val="00240635"/>
    <w:rsid w:val="002417FD"/>
    <w:rsid w:val="00241DF5"/>
    <w:rsid w:val="00242E8F"/>
    <w:rsid w:val="002432FD"/>
    <w:rsid w:val="002438C1"/>
    <w:rsid w:val="00243F0C"/>
    <w:rsid w:val="00244A7B"/>
    <w:rsid w:val="00245B0F"/>
    <w:rsid w:val="00245BA7"/>
    <w:rsid w:val="0024601A"/>
    <w:rsid w:val="00246110"/>
    <w:rsid w:val="00246514"/>
    <w:rsid w:val="002468EC"/>
    <w:rsid w:val="002470B4"/>
    <w:rsid w:val="002477F1"/>
    <w:rsid w:val="00247CAB"/>
    <w:rsid w:val="00247D5E"/>
    <w:rsid w:val="00250522"/>
    <w:rsid w:val="00250539"/>
    <w:rsid w:val="00250BBE"/>
    <w:rsid w:val="00250BD9"/>
    <w:rsid w:val="00250C6A"/>
    <w:rsid w:val="00251C81"/>
    <w:rsid w:val="00251C87"/>
    <w:rsid w:val="00251E15"/>
    <w:rsid w:val="00252330"/>
    <w:rsid w:val="002523C2"/>
    <w:rsid w:val="002523E3"/>
    <w:rsid w:val="00252564"/>
    <w:rsid w:val="00252638"/>
    <w:rsid w:val="0025296A"/>
    <w:rsid w:val="00252B4D"/>
    <w:rsid w:val="0025322A"/>
    <w:rsid w:val="00253447"/>
    <w:rsid w:val="00254356"/>
    <w:rsid w:val="0025468F"/>
    <w:rsid w:val="00254C1A"/>
    <w:rsid w:val="00254FBB"/>
    <w:rsid w:val="00255675"/>
    <w:rsid w:val="002556F8"/>
    <w:rsid w:val="00255C6D"/>
    <w:rsid w:val="00255DB9"/>
    <w:rsid w:val="002563C2"/>
    <w:rsid w:val="0025657F"/>
    <w:rsid w:val="0025677A"/>
    <w:rsid w:val="002575BA"/>
    <w:rsid w:val="00257667"/>
    <w:rsid w:val="002576D5"/>
    <w:rsid w:val="00257702"/>
    <w:rsid w:val="00260010"/>
    <w:rsid w:val="0026025F"/>
    <w:rsid w:val="00261680"/>
    <w:rsid w:val="00261E4E"/>
    <w:rsid w:val="00262769"/>
    <w:rsid w:val="00262899"/>
    <w:rsid w:val="00262A3C"/>
    <w:rsid w:val="002632BE"/>
    <w:rsid w:val="00263767"/>
    <w:rsid w:val="00263B26"/>
    <w:rsid w:val="002642D1"/>
    <w:rsid w:val="00264E82"/>
    <w:rsid w:val="00265190"/>
    <w:rsid w:val="0026537C"/>
    <w:rsid w:val="002657F6"/>
    <w:rsid w:val="002659E6"/>
    <w:rsid w:val="0026612C"/>
    <w:rsid w:val="00266246"/>
    <w:rsid w:val="0026636F"/>
    <w:rsid w:val="00266594"/>
    <w:rsid w:val="0026677B"/>
    <w:rsid w:val="00266E8C"/>
    <w:rsid w:val="00267291"/>
    <w:rsid w:val="002675E7"/>
    <w:rsid w:val="00267AF2"/>
    <w:rsid w:val="00267BA6"/>
    <w:rsid w:val="00267E20"/>
    <w:rsid w:val="00270198"/>
    <w:rsid w:val="00270381"/>
    <w:rsid w:val="00270652"/>
    <w:rsid w:val="00271325"/>
    <w:rsid w:val="00271423"/>
    <w:rsid w:val="00271581"/>
    <w:rsid w:val="002716E0"/>
    <w:rsid w:val="002718E3"/>
    <w:rsid w:val="00271A9F"/>
    <w:rsid w:val="002721F5"/>
    <w:rsid w:val="0027275C"/>
    <w:rsid w:val="00272997"/>
    <w:rsid w:val="00272A6B"/>
    <w:rsid w:val="00273CAC"/>
    <w:rsid w:val="00274D32"/>
    <w:rsid w:val="00275B90"/>
    <w:rsid w:val="00275D5D"/>
    <w:rsid w:val="00275EC4"/>
    <w:rsid w:val="00276120"/>
    <w:rsid w:val="00276478"/>
    <w:rsid w:val="00277030"/>
    <w:rsid w:val="002776C7"/>
    <w:rsid w:val="00277721"/>
    <w:rsid w:val="002777AD"/>
    <w:rsid w:val="00277804"/>
    <w:rsid w:val="00277C89"/>
    <w:rsid w:val="00277E40"/>
    <w:rsid w:val="00280281"/>
    <w:rsid w:val="002805B7"/>
    <w:rsid w:val="0028078C"/>
    <w:rsid w:val="00280A04"/>
    <w:rsid w:val="00281430"/>
    <w:rsid w:val="00281445"/>
    <w:rsid w:val="00281BDB"/>
    <w:rsid w:val="00281C88"/>
    <w:rsid w:val="00281D1F"/>
    <w:rsid w:val="00281E3E"/>
    <w:rsid w:val="00281FC8"/>
    <w:rsid w:val="002820E1"/>
    <w:rsid w:val="002825AB"/>
    <w:rsid w:val="0028268F"/>
    <w:rsid w:val="002826A3"/>
    <w:rsid w:val="0028296E"/>
    <w:rsid w:val="00282B12"/>
    <w:rsid w:val="00283145"/>
    <w:rsid w:val="00283292"/>
    <w:rsid w:val="00283428"/>
    <w:rsid w:val="00283C1D"/>
    <w:rsid w:val="00284781"/>
    <w:rsid w:val="002848F6"/>
    <w:rsid w:val="0028493D"/>
    <w:rsid w:val="00285190"/>
    <w:rsid w:val="002864C2"/>
    <w:rsid w:val="00286ACD"/>
    <w:rsid w:val="00286C96"/>
    <w:rsid w:val="00287430"/>
    <w:rsid w:val="0029012E"/>
    <w:rsid w:val="00290245"/>
    <w:rsid w:val="0029037E"/>
    <w:rsid w:val="002909F0"/>
    <w:rsid w:val="00290C0B"/>
    <w:rsid w:val="00290E73"/>
    <w:rsid w:val="0029126F"/>
    <w:rsid w:val="00291334"/>
    <w:rsid w:val="00291663"/>
    <w:rsid w:val="00291B1B"/>
    <w:rsid w:val="00291E22"/>
    <w:rsid w:val="0029225C"/>
    <w:rsid w:val="00292E45"/>
    <w:rsid w:val="00293068"/>
    <w:rsid w:val="002931A3"/>
    <w:rsid w:val="0029321E"/>
    <w:rsid w:val="00293565"/>
    <w:rsid w:val="00293AF0"/>
    <w:rsid w:val="00294096"/>
    <w:rsid w:val="002940F7"/>
    <w:rsid w:val="00294336"/>
    <w:rsid w:val="002944F0"/>
    <w:rsid w:val="002945CB"/>
    <w:rsid w:val="0029495F"/>
    <w:rsid w:val="00294E0A"/>
    <w:rsid w:val="00294F08"/>
    <w:rsid w:val="00294F31"/>
    <w:rsid w:val="002959DD"/>
    <w:rsid w:val="00295DD0"/>
    <w:rsid w:val="00295FC5"/>
    <w:rsid w:val="00296766"/>
    <w:rsid w:val="002A045B"/>
    <w:rsid w:val="002A06C5"/>
    <w:rsid w:val="002A0BE2"/>
    <w:rsid w:val="002A0D21"/>
    <w:rsid w:val="002A1969"/>
    <w:rsid w:val="002A201B"/>
    <w:rsid w:val="002A21AC"/>
    <w:rsid w:val="002A2873"/>
    <w:rsid w:val="002A2A8D"/>
    <w:rsid w:val="002A2C73"/>
    <w:rsid w:val="002A2F3D"/>
    <w:rsid w:val="002A2F7B"/>
    <w:rsid w:val="002A4727"/>
    <w:rsid w:val="002A4742"/>
    <w:rsid w:val="002A4D8F"/>
    <w:rsid w:val="002A4E01"/>
    <w:rsid w:val="002A4E36"/>
    <w:rsid w:val="002A5019"/>
    <w:rsid w:val="002A5359"/>
    <w:rsid w:val="002A5722"/>
    <w:rsid w:val="002A580F"/>
    <w:rsid w:val="002A59F0"/>
    <w:rsid w:val="002A5BF1"/>
    <w:rsid w:val="002A6BB0"/>
    <w:rsid w:val="002A6E6E"/>
    <w:rsid w:val="002A6F8A"/>
    <w:rsid w:val="002B07A6"/>
    <w:rsid w:val="002B0A21"/>
    <w:rsid w:val="002B134A"/>
    <w:rsid w:val="002B158E"/>
    <w:rsid w:val="002B1AB7"/>
    <w:rsid w:val="002B298C"/>
    <w:rsid w:val="002B3390"/>
    <w:rsid w:val="002B3563"/>
    <w:rsid w:val="002B36F2"/>
    <w:rsid w:val="002B37B4"/>
    <w:rsid w:val="002B3CCE"/>
    <w:rsid w:val="002B3F2F"/>
    <w:rsid w:val="002B41DA"/>
    <w:rsid w:val="002B4667"/>
    <w:rsid w:val="002B4B70"/>
    <w:rsid w:val="002B4F7E"/>
    <w:rsid w:val="002B4F7F"/>
    <w:rsid w:val="002B544E"/>
    <w:rsid w:val="002B5663"/>
    <w:rsid w:val="002B57C4"/>
    <w:rsid w:val="002B5817"/>
    <w:rsid w:val="002B5F72"/>
    <w:rsid w:val="002B5FD7"/>
    <w:rsid w:val="002B629E"/>
    <w:rsid w:val="002B62EB"/>
    <w:rsid w:val="002B66FC"/>
    <w:rsid w:val="002B6769"/>
    <w:rsid w:val="002B6AD9"/>
    <w:rsid w:val="002B6DEF"/>
    <w:rsid w:val="002B6E65"/>
    <w:rsid w:val="002B6E7F"/>
    <w:rsid w:val="002B7141"/>
    <w:rsid w:val="002B78B7"/>
    <w:rsid w:val="002C0B8D"/>
    <w:rsid w:val="002C0C67"/>
    <w:rsid w:val="002C0D63"/>
    <w:rsid w:val="002C0E1D"/>
    <w:rsid w:val="002C132A"/>
    <w:rsid w:val="002C170C"/>
    <w:rsid w:val="002C194F"/>
    <w:rsid w:val="002C1E64"/>
    <w:rsid w:val="002C39AD"/>
    <w:rsid w:val="002C4457"/>
    <w:rsid w:val="002C48B2"/>
    <w:rsid w:val="002C4934"/>
    <w:rsid w:val="002C502A"/>
    <w:rsid w:val="002C51D2"/>
    <w:rsid w:val="002C54B4"/>
    <w:rsid w:val="002C5709"/>
    <w:rsid w:val="002C5E54"/>
    <w:rsid w:val="002C632A"/>
    <w:rsid w:val="002C6376"/>
    <w:rsid w:val="002C7374"/>
    <w:rsid w:val="002C74CE"/>
    <w:rsid w:val="002C76E9"/>
    <w:rsid w:val="002D0140"/>
    <w:rsid w:val="002D015C"/>
    <w:rsid w:val="002D0452"/>
    <w:rsid w:val="002D0528"/>
    <w:rsid w:val="002D05D1"/>
    <w:rsid w:val="002D05E4"/>
    <w:rsid w:val="002D0710"/>
    <w:rsid w:val="002D0B92"/>
    <w:rsid w:val="002D0BDF"/>
    <w:rsid w:val="002D17F9"/>
    <w:rsid w:val="002D243E"/>
    <w:rsid w:val="002D2467"/>
    <w:rsid w:val="002D258C"/>
    <w:rsid w:val="002D27A1"/>
    <w:rsid w:val="002D487B"/>
    <w:rsid w:val="002D49B7"/>
    <w:rsid w:val="002D4B67"/>
    <w:rsid w:val="002D4BBE"/>
    <w:rsid w:val="002D5317"/>
    <w:rsid w:val="002D531A"/>
    <w:rsid w:val="002D584C"/>
    <w:rsid w:val="002D5D03"/>
    <w:rsid w:val="002D5DE0"/>
    <w:rsid w:val="002D66CA"/>
    <w:rsid w:val="002D70C4"/>
    <w:rsid w:val="002D7F02"/>
    <w:rsid w:val="002E0038"/>
    <w:rsid w:val="002E0221"/>
    <w:rsid w:val="002E0432"/>
    <w:rsid w:val="002E05C9"/>
    <w:rsid w:val="002E0649"/>
    <w:rsid w:val="002E0E1D"/>
    <w:rsid w:val="002E10E2"/>
    <w:rsid w:val="002E1573"/>
    <w:rsid w:val="002E1AB6"/>
    <w:rsid w:val="002E242A"/>
    <w:rsid w:val="002E25DE"/>
    <w:rsid w:val="002E2671"/>
    <w:rsid w:val="002E2722"/>
    <w:rsid w:val="002E275B"/>
    <w:rsid w:val="002E2AB8"/>
    <w:rsid w:val="002E2B76"/>
    <w:rsid w:val="002E32F5"/>
    <w:rsid w:val="002E35F1"/>
    <w:rsid w:val="002E4ECD"/>
    <w:rsid w:val="002E5393"/>
    <w:rsid w:val="002E5504"/>
    <w:rsid w:val="002E5622"/>
    <w:rsid w:val="002E5E44"/>
    <w:rsid w:val="002E5EB9"/>
    <w:rsid w:val="002E5EC1"/>
    <w:rsid w:val="002E601A"/>
    <w:rsid w:val="002E71C3"/>
    <w:rsid w:val="002F0057"/>
    <w:rsid w:val="002F02EB"/>
    <w:rsid w:val="002F0C10"/>
    <w:rsid w:val="002F0ED7"/>
    <w:rsid w:val="002F0F67"/>
    <w:rsid w:val="002F129A"/>
    <w:rsid w:val="002F1399"/>
    <w:rsid w:val="002F1C69"/>
    <w:rsid w:val="002F25BB"/>
    <w:rsid w:val="002F262E"/>
    <w:rsid w:val="002F282B"/>
    <w:rsid w:val="002F2BBB"/>
    <w:rsid w:val="002F2C8B"/>
    <w:rsid w:val="002F2FFA"/>
    <w:rsid w:val="002F306A"/>
    <w:rsid w:val="002F31B5"/>
    <w:rsid w:val="002F366C"/>
    <w:rsid w:val="002F43ED"/>
    <w:rsid w:val="002F46BE"/>
    <w:rsid w:val="002F572B"/>
    <w:rsid w:val="002F57C9"/>
    <w:rsid w:val="002F5E7E"/>
    <w:rsid w:val="002F63F9"/>
    <w:rsid w:val="002F6956"/>
    <w:rsid w:val="002F71F6"/>
    <w:rsid w:val="002F7E92"/>
    <w:rsid w:val="0030063C"/>
    <w:rsid w:val="00300767"/>
    <w:rsid w:val="00300EFE"/>
    <w:rsid w:val="0030161E"/>
    <w:rsid w:val="00301E28"/>
    <w:rsid w:val="003028E2"/>
    <w:rsid w:val="00302ADC"/>
    <w:rsid w:val="00302DD2"/>
    <w:rsid w:val="00302F50"/>
    <w:rsid w:val="003035FD"/>
    <w:rsid w:val="00303778"/>
    <w:rsid w:val="00303CB0"/>
    <w:rsid w:val="00304579"/>
    <w:rsid w:val="003049F1"/>
    <w:rsid w:val="0030555C"/>
    <w:rsid w:val="003059C5"/>
    <w:rsid w:val="003059CB"/>
    <w:rsid w:val="00305A7F"/>
    <w:rsid w:val="00305B20"/>
    <w:rsid w:val="00305ED5"/>
    <w:rsid w:val="00306664"/>
    <w:rsid w:val="00306CE1"/>
    <w:rsid w:val="00306FD7"/>
    <w:rsid w:val="0030714A"/>
    <w:rsid w:val="0030737E"/>
    <w:rsid w:val="0030771E"/>
    <w:rsid w:val="00307794"/>
    <w:rsid w:val="003101FA"/>
    <w:rsid w:val="00310805"/>
    <w:rsid w:val="00310D9B"/>
    <w:rsid w:val="00310E56"/>
    <w:rsid w:val="00310F51"/>
    <w:rsid w:val="00311237"/>
    <w:rsid w:val="00311293"/>
    <w:rsid w:val="0031156C"/>
    <w:rsid w:val="00311A1D"/>
    <w:rsid w:val="00311A26"/>
    <w:rsid w:val="0031242D"/>
    <w:rsid w:val="0031255B"/>
    <w:rsid w:val="00312622"/>
    <w:rsid w:val="00312B11"/>
    <w:rsid w:val="00312E0C"/>
    <w:rsid w:val="00312FCA"/>
    <w:rsid w:val="00313242"/>
    <w:rsid w:val="00313C69"/>
    <w:rsid w:val="00314062"/>
    <w:rsid w:val="00315208"/>
    <w:rsid w:val="00315354"/>
    <w:rsid w:val="00317586"/>
    <w:rsid w:val="0031768A"/>
    <w:rsid w:val="0032002B"/>
    <w:rsid w:val="00320860"/>
    <w:rsid w:val="003209C5"/>
    <w:rsid w:val="00320DC0"/>
    <w:rsid w:val="00320E41"/>
    <w:rsid w:val="00320EEE"/>
    <w:rsid w:val="00320F7A"/>
    <w:rsid w:val="003211F9"/>
    <w:rsid w:val="00321304"/>
    <w:rsid w:val="00321527"/>
    <w:rsid w:val="003221AC"/>
    <w:rsid w:val="0032262D"/>
    <w:rsid w:val="00323340"/>
    <w:rsid w:val="003239FC"/>
    <w:rsid w:val="00323BBF"/>
    <w:rsid w:val="00324986"/>
    <w:rsid w:val="003249C0"/>
    <w:rsid w:val="00324C73"/>
    <w:rsid w:val="003251F7"/>
    <w:rsid w:val="00325205"/>
    <w:rsid w:val="00325426"/>
    <w:rsid w:val="00325F37"/>
    <w:rsid w:val="00325FAA"/>
    <w:rsid w:val="003260EC"/>
    <w:rsid w:val="003269C4"/>
    <w:rsid w:val="003269D9"/>
    <w:rsid w:val="00327121"/>
    <w:rsid w:val="0032779E"/>
    <w:rsid w:val="00327976"/>
    <w:rsid w:val="00327D8F"/>
    <w:rsid w:val="00327E23"/>
    <w:rsid w:val="00330091"/>
    <w:rsid w:val="003301BF"/>
    <w:rsid w:val="0033173C"/>
    <w:rsid w:val="00331B50"/>
    <w:rsid w:val="00331FC0"/>
    <w:rsid w:val="003322EF"/>
    <w:rsid w:val="003323BE"/>
    <w:rsid w:val="003324CE"/>
    <w:rsid w:val="00332541"/>
    <w:rsid w:val="00332615"/>
    <w:rsid w:val="00332787"/>
    <w:rsid w:val="003328DD"/>
    <w:rsid w:val="00332944"/>
    <w:rsid w:val="00332CCB"/>
    <w:rsid w:val="00332FBD"/>
    <w:rsid w:val="0033323D"/>
    <w:rsid w:val="0033346A"/>
    <w:rsid w:val="00333628"/>
    <w:rsid w:val="0033364A"/>
    <w:rsid w:val="003337E6"/>
    <w:rsid w:val="00333E14"/>
    <w:rsid w:val="00334317"/>
    <w:rsid w:val="003344DF"/>
    <w:rsid w:val="00334CC5"/>
    <w:rsid w:val="00335FBC"/>
    <w:rsid w:val="00335FE6"/>
    <w:rsid w:val="00336B31"/>
    <w:rsid w:val="00336F5F"/>
    <w:rsid w:val="00337112"/>
    <w:rsid w:val="003371B8"/>
    <w:rsid w:val="003372C9"/>
    <w:rsid w:val="00337329"/>
    <w:rsid w:val="003376B8"/>
    <w:rsid w:val="00337EF1"/>
    <w:rsid w:val="00337F6B"/>
    <w:rsid w:val="003400B4"/>
    <w:rsid w:val="003402E1"/>
    <w:rsid w:val="00340712"/>
    <w:rsid w:val="00340979"/>
    <w:rsid w:val="00341330"/>
    <w:rsid w:val="003419AF"/>
    <w:rsid w:val="00341B5E"/>
    <w:rsid w:val="00341F80"/>
    <w:rsid w:val="00342043"/>
    <w:rsid w:val="00342215"/>
    <w:rsid w:val="00342266"/>
    <w:rsid w:val="00342401"/>
    <w:rsid w:val="00342420"/>
    <w:rsid w:val="00342CF1"/>
    <w:rsid w:val="00342DE0"/>
    <w:rsid w:val="00342DEC"/>
    <w:rsid w:val="00343500"/>
    <w:rsid w:val="00343851"/>
    <w:rsid w:val="00343FFC"/>
    <w:rsid w:val="00344642"/>
    <w:rsid w:val="00344AD4"/>
    <w:rsid w:val="00344DEF"/>
    <w:rsid w:val="00344DF8"/>
    <w:rsid w:val="003450C8"/>
    <w:rsid w:val="003451B8"/>
    <w:rsid w:val="00345734"/>
    <w:rsid w:val="003457BC"/>
    <w:rsid w:val="00345AA9"/>
    <w:rsid w:val="00345DB9"/>
    <w:rsid w:val="0034657B"/>
    <w:rsid w:val="003466E1"/>
    <w:rsid w:val="003476D5"/>
    <w:rsid w:val="003479BF"/>
    <w:rsid w:val="003502E4"/>
    <w:rsid w:val="0035079A"/>
    <w:rsid w:val="00350DC5"/>
    <w:rsid w:val="00351218"/>
    <w:rsid w:val="00351633"/>
    <w:rsid w:val="0035170D"/>
    <w:rsid w:val="0035176D"/>
    <w:rsid w:val="00351FD3"/>
    <w:rsid w:val="00352351"/>
    <w:rsid w:val="00352D93"/>
    <w:rsid w:val="00352F77"/>
    <w:rsid w:val="003534AE"/>
    <w:rsid w:val="003535BF"/>
    <w:rsid w:val="00354138"/>
    <w:rsid w:val="00354299"/>
    <w:rsid w:val="00354596"/>
    <w:rsid w:val="0035464F"/>
    <w:rsid w:val="00354BB4"/>
    <w:rsid w:val="00354D0E"/>
    <w:rsid w:val="00355EDB"/>
    <w:rsid w:val="00356697"/>
    <w:rsid w:val="0035673F"/>
    <w:rsid w:val="003568BB"/>
    <w:rsid w:val="00356BA4"/>
    <w:rsid w:val="00356D88"/>
    <w:rsid w:val="0035742A"/>
    <w:rsid w:val="0035749B"/>
    <w:rsid w:val="00357F6C"/>
    <w:rsid w:val="00360332"/>
    <w:rsid w:val="003603B1"/>
    <w:rsid w:val="00360BBB"/>
    <w:rsid w:val="003618F9"/>
    <w:rsid w:val="00361C60"/>
    <w:rsid w:val="00361D03"/>
    <w:rsid w:val="00361D13"/>
    <w:rsid w:val="00362406"/>
    <w:rsid w:val="0036245B"/>
    <w:rsid w:val="0036268A"/>
    <w:rsid w:val="00362D2F"/>
    <w:rsid w:val="00362E2E"/>
    <w:rsid w:val="003632D4"/>
    <w:rsid w:val="00363E9F"/>
    <w:rsid w:val="00364680"/>
    <w:rsid w:val="00364B6E"/>
    <w:rsid w:val="00364D94"/>
    <w:rsid w:val="003657D5"/>
    <w:rsid w:val="0036583A"/>
    <w:rsid w:val="00365A98"/>
    <w:rsid w:val="00365C42"/>
    <w:rsid w:val="0036616C"/>
    <w:rsid w:val="003661CA"/>
    <w:rsid w:val="003665F0"/>
    <w:rsid w:val="00367E4E"/>
    <w:rsid w:val="00367F4F"/>
    <w:rsid w:val="003705DD"/>
    <w:rsid w:val="00370CEC"/>
    <w:rsid w:val="00370D16"/>
    <w:rsid w:val="00370D2F"/>
    <w:rsid w:val="00370E9A"/>
    <w:rsid w:val="003716CB"/>
    <w:rsid w:val="00371C59"/>
    <w:rsid w:val="00371D2F"/>
    <w:rsid w:val="00372631"/>
    <w:rsid w:val="003733BE"/>
    <w:rsid w:val="003735EC"/>
    <w:rsid w:val="00373B64"/>
    <w:rsid w:val="00374034"/>
    <w:rsid w:val="0037411E"/>
    <w:rsid w:val="003742E1"/>
    <w:rsid w:val="00374A5F"/>
    <w:rsid w:val="00375147"/>
    <w:rsid w:val="00375230"/>
    <w:rsid w:val="00375271"/>
    <w:rsid w:val="00375324"/>
    <w:rsid w:val="003753CB"/>
    <w:rsid w:val="00375479"/>
    <w:rsid w:val="00375588"/>
    <w:rsid w:val="003760C6"/>
    <w:rsid w:val="003762E7"/>
    <w:rsid w:val="003764E5"/>
    <w:rsid w:val="0037670F"/>
    <w:rsid w:val="00376D08"/>
    <w:rsid w:val="00376F41"/>
    <w:rsid w:val="00377269"/>
    <w:rsid w:val="00377652"/>
    <w:rsid w:val="003776E9"/>
    <w:rsid w:val="0037773A"/>
    <w:rsid w:val="00377911"/>
    <w:rsid w:val="00377CDD"/>
    <w:rsid w:val="00377DE8"/>
    <w:rsid w:val="00380193"/>
    <w:rsid w:val="003802C2"/>
    <w:rsid w:val="003811C4"/>
    <w:rsid w:val="00381291"/>
    <w:rsid w:val="00381B6D"/>
    <w:rsid w:val="00382295"/>
    <w:rsid w:val="003822D8"/>
    <w:rsid w:val="00382B5C"/>
    <w:rsid w:val="00382F2D"/>
    <w:rsid w:val="0038304D"/>
    <w:rsid w:val="00383980"/>
    <w:rsid w:val="003839BF"/>
    <w:rsid w:val="00383A0C"/>
    <w:rsid w:val="00383A28"/>
    <w:rsid w:val="0038404C"/>
    <w:rsid w:val="003842F2"/>
    <w:rsid w:val="0038461F"/>
    <w:rsid w:val="0038481D"/>
    <w:rsid w:val="003854A9"/>
    <w:rsid w:val="0038605F"/>
    <w:rsid w:val="00386184"/>
    <w:rsid w:val="003861FE"/>
    <w:rsid w:val="0038644A"/>
    <w:rsid w:val="0038686F"/>
    <w:rsid w:val="00386A73"/>
    <w:rsid w:val="00387064"/>
    <w:rsid w:val="00387087"/>
    <w:rsid w:val="003878FA"/>
    <w:rsid w:val="003904AE"/>
    <w:rsid w:val="00391440"/>
    <w:rsid w:val="00391B97"/>
    <w:rsid w:val="00392DDB"/>
    <w:rsid w:val="00392E01"/>
    <w:rsid w:val="003933AA"/>
    <w:rsid w:val="003939B0"/>
    <w:rsid w:val="0039446E"/>
    <w:rsid w:val="003947C8"/>
    <w:rsid w:val="0039500F"/>
    <w:rsid w:val="003951A0"/>
    <w:rsid w:val="00395270"/>
    <w:rsid w:val="0039568B"/>
    <w:rsid w:val="00395B1B"/>
    <w:rsid w:val="00395DE9"/>
    <w:rsid w:val="00395E1F"/>
    <w:rsid w:val="003963AC"/>
    <w:rsid w:val="00396F53"/>
    <w:rsid w:val="00396FE9"/>
    <w:rsid w:val="00397939"/>
    <w:rsid w:val="00397A16"/>
    <w:rsid w:val="003A01DE"/>
    <w:rsid w:val="003A0665"/>
    <w:rsid w:val="003A0801"/>
    <w:rsid w:val="003A09EC"/>
    <w:rsid w:val="003A0F96"/>
    <w:rsid w:val="003A1463"/>
    <w:rsid w:val="003A14FF"/>
    <w:rsid w:val="003A1D7D"/>
    <w:rsid w:val="003A2275"/>
    <w:rsid w:val="003A22AF"/>
    <w:rsid w:val="003A3873"/>
    <w:rsid w:val="003A3B56"/>
    <w:rsid w:val="003A3DB9"/>
    <w:rsid w:val="003A45FF"/>
    <w:rsid w:val="003A461F"/>
    <w:rsid w:val="003A4630"/>
    <w:rsid w:val="003A4B92"/>
    <w:rsid w:val="003A4D0A"/>
    <w:rsid w:val="003A4E9E"/>
    <w:rsid w:val="003A55F6"/>
    <w:rsid w:val="003A575B"/>
    <w:rsid w:val="003A58FC"/>
    <w:rsid w:val="003A6100"/>
    <w:rsid w:val="003A6642"/>
    <w:rsid w:val="003A7DBC"/>
    <w:rsid w:val="003B030E"/>
    <w:rsid w:val="003B0944"/>
    <w:rsid w:val="003B0BAA"/>
    <w:rsid w:val="003B113E"/>
    <w:rsid w:val="003B14CB"/>
    <w:rsid w:val="003B1AD0"/>
    <w:rsid w:val="003B20AE"/>
    <w:rsid w:val="003B21A8"/>
    <w:rsid w:val="003B231C"/>
    <w:rsid w:val="003B2421"/>
    <w:rsid w:val="003B2881"/>
    <w:rsid w:val="003B2D61"/>
    <w:rsid w:val="003B416C"/>
    <w:rsid w:val="003B45D9"/>
    <w:rsid w:val="003B4EF9"/>
    <w:rsid w:val="003B5132"/>
    <w:rsid w:val="003B6758"/>
    <w:rsid w:val="003B6C21"/>
    <w:rsid w:val="003B6DB5"/>
    <w:rsid w:val="003B7047"/>
    <w:rsid w:val="003B7BA4"/>
    <w:rsid w:val="003C01EE"/>
    <w:rsid w:val="003C06A8"/>
    <w:rsid w:val="003C09E2"/>
    <w:rsid w:val="003C143A"/>
    <w:rsid w:val="003C1D65"/>
    <w:rsid w:val="003C2500"/>
    <w:rsid w:val="003C2BD3"/>
    <w:rsid w:val="003C2E73"/>
    <w:rsid w:val="003C33A2"/>
    <w:rsid w:val="003C3478"/>
    <w:rsid w:val="003C3638"/>
    <w:rsid w:val="003C3CB9"/>
    <w:rsid w:val="003C3E0D"/>
    <w:rsid w:val="003C3E99"/>
    <w:rsid w:val="003C41F7"/>
    <w:rsid w:val="003C435D"/>
    <w:rsid w:val="003C4CFF"/>
    <w:rsid w:val="003C54A9"/>
    <w:rsid w:val="003C57B8"/>
    <w:rsid w:val="003C58C9"/>
    <w:rsid w:val="003C5AF1"/>
    <w:rsid w:val="003C5C6D"/>
    <w:rsid w:val="003C5DC0"/>
    <w:rsid w:val="003C6363"/>
    <w:rsid w:val="003C75FB"/>
    <w:rsid w:val="003C7858"/>
    <w:rsid w:val="003C7CC3"/>
    <w:rsid w:val="003C7E72"/>
    <w:rsid w:val="003D001C"/>
    <w:rsid w:val="003D0079"/>
    <w:rsid w:val="003D0108"/>
    <w:rsid w:val="003D0A08"/>
    <w:rsid w:val="003D1219"/>
    <w:rsid w:val="003D127C"/>
    <w:rsid w:val="003D137B"/>
    <w:rsid w:val="003D1C57"/>
    <w:rsid w:val="003D1F5B"/>
    <w:rsid w:val="003D226B"/>
    <w:rsid w:val="003D2F87"/>
    <w:rsid w:val="003D3356"/>
    <w:rsid w:val="003D3491"/>
    <w:rsid w:val="003D3736"/>
    <w:rsid w:val="003D39D4"/>
    <w:rsid w:val="003D3E3E"/>
    <w:rsid w:val="003D4143"/>
    <w:rsid w:val="003D4199"/>
    <w:rsid w:val="003D453C"/>
    <w:rsid w:val="003D45CF"/>
    <w:rsid w:val="003D48BF"/>
    <w:rsid w:val="003D5209"/>
    <w:rsid w:val="003D52F6"/>
    <w:rsid w:val="003D54A8"/>
    <w:rsid w:val="003D60A5"/>
    <w:rsid w:val="003D6529"/>
    <w:rsid w:val="003D6C73"/>
    <w:rsid w:val="003D7199"/>
    <w:rsid w:val="003D74E9"/>
    <w:rsid w:val="003D75BF"/>
    <w:rsid w:val="003D75FA"/>
    <w:rsid w:val="003D78C6"/>
    <w:rsid w:val="003E04A9"/>
    <w:rsid w:val="003E05E1"/>
    <w:rsid w:val="003E09D0"/>
    <w:rsid w:val="003E10ED"/>
    <w:rsid w:val="003E2260"/>
    <w:rsid w:val="003E2516"/>
    <w:rsid w:val="003E2DA3"/>
    <w:rsid w:val="003E2E1B"/>
    <w:rsid w:val="003E2E78"/>
    <w:rsid w:val="003E3162"/>
    <w:rsid w:val="003E38FA"/>
    <w:rsid w:val="003E39E4"/>
    <w:rsid w:val="003E3A76"/>
    <w:rsid w:val="003E3ADE"/>
    <w:rsid w:val="003E3B3D"/>
    <w:rsid w:val="003E3FED"/>
    <w:rsid w:val="003E4352"/>
    <w:rsid w:val="003E43CC"/>
    <w:rsid w:val="003E482A"/>
    <w:rsid w:val="003E4A14"/>
    <w:rsid w:val="003E4B76"/>
    <w:rsid w:val="003E4B9D"/>
    <w:rsid w:val="003E4C75"/>
    <w:rsid w:val="003E4F3F"/>
    <w:rsid w:val="003E508D"/>
    <w:rsid w:val="003E60C2"/>
    <w:rsid w:val="003E615C"/>
    <w:rsid w:val="003E66BB"/>
    <w:rsid w:val="003E6F8E"/>
    <w:rsid w:val="003F016D"/>
    <w:rsid w:val="003F0685"/>
    <w:rsid w:val="003F172F"/>
    <w:rsid w:val="003F1862"/>
    <w:rsid w:val="003F18C0"/>
    <w:rsid w:val="003F18E1"/>
    <w:rsid w:val="003F19EC"/>
    <w:rsid w:val="003F1BCF"/>
    <w:rsid w:val="003F2085"/>
    <w:rsid w:val="003F2B93"/>
    <w:rsid w:val="003F319D"/>
    <w:rsid w:val="003F38F5"/>
    <w:rsid w:val="003F425A"/>
    <w:rsid w:val="003F4903"/>
    <w:rsid w:val="003F6EA8"/>
    <w:rsid w:val="003F6FD4"/>
    <w:rsid w:val="003F6FE6"/>
    <w:rsid w:val="003F74CD"/>
    <w:rsid w:val="0040006D"/>
    <w:rsid w:val="00400073"/>
    <w:rsid w:val="00400388"/>
    <w:rsid w:val="00400922"/>
    <w:rsid w:val="004009DD"/>
    <w:rsid w:val="00400A48"/>
    <w:rsid w:val="00400B72"/>
    <w:rsid w:val="00401161"/>
    <w:rsid w:val="00401982"/>
    <w:rsid w:val="00401BC1"/>
    <w:rsid w:val="0040211E"/>
    <w:rsid w:val="00402560"/>
    <w:rsid w:val="0040259E"/>
    <w:rsid w:val="0040323F"/>
    <w:rsid w:val="004038C9"/>
    <w:rsid w:val="00403B6A"/>
    <w:rsid w:val="0040436F"/>
    <w:rsid w:val="00404568"/>
    <w:rsid w:val="004050E4"/>
    <w:rsid w:val="00405BC6"/>
    <w:rsid w:val="00407B7D"/>
    <w:rsid w:val="00410276"/>
    <w:rsid w:val="00410585"/>
    <w:rsid w:val="00410C1B"/>
    <w:rsid w:val="00410CF5"/>
    <w:rsid w:val="00411377"/>
    <w:rsid w:val="00411637"/>
    <w:rsid w:val="00411E7F"/>
    <w:rsid w:val="00411F9B"/>
    <w:rsid w:val="00412138"/>
    <w:rsid w:val="00412238"/>
    <w:rsid w:val="00412358"/>
    <w:rsid w:val="004125C7"/>
    <w:rsid w:val="00412800"/>
    <w:rsid w:val="00413551"/>
    <w:rsid w:val="00413D50"/>
    <w:rsid w:val="00413D65"/>
    <w:rsid w:val="00414E55"/>
    <w:rsid w:val="004151A3"/>
    <w:rsid w:val="00415771"/>
    <w:rsid w:val="0041596A"/>
    <w:rsid w:val="00415D65"/>
    <w:rsid w:val="00415FB3"/>
    <w:rsid w:val="004160A8"/>
    <w:rsid w:val="0041625D"/>
    <w:rsid w:val="00416328"/>
    <w:rsid w:val="00416579"/>
    <w:rsid w:val="004167BA"/>
    <w:rsid w:val="00416F18"/>
    <w:rsid w:val="00416FA2"/>
    <w:rsid w:val="00417698"/>
    <w:rsid w:val="004179D2"/>
    <w:rsid w:val="004203C3"/>
    <w:rsid w:val="00420558"/>
    <w:rsid w:val="004208B1"/>
    <w:rsid w:val="00420F42"/>
    <w:rsid w:val="0042104B"/>
    <w:rsid w:val="00422345"/>
    <w:rsid w:val="00422973"/>
    <w:rsid w:val="00422AAF"/>
    <w:rsid w:val="00423070"/>
    <w:rsid w:val="004239C9"/>
    <w:rsid w:val="00424390"/>
    <w:rsid w:val="004246FE"/>
    <w:rsid w:val="00424E3D"/>
    <w:rsid w:val="004250B6"/>
    <w:rsid w:val="0042559F"/>
    <w:rsid w:val="004257B2"/>
    <w:rsid w:val="0042587C"/>
    <w:rsid w:val="00425ED2"/>
    <w:rsid w:val="00426799"/>
    <w:rsid w:val="004274BC"/>
    <w:rsid w:val="0042780F"/>
    <w:rsid w:val="00430408"/>
    <w:rsid w:val="00430445"/>
    <w:rsid w:val="004309BF"/>
    <w:rsid w:val="00430BFA"/>
    <w:rsid w:val="00430EB5"/>
    <w:rsid w:val="00431BA8"/>
    <w:rsid w:val="00431E29"/>
    <w:rsid w:val="00432212"/>
    <w:rsid w:val="0043249B"/>
    <w:rsid w:val="00432647"/>
    <w:rsid w:val="00432E89"/>
    <w:rsid w:val="00433229"/>
    <w:rsid w:val="004333F6"/>
    <w:rsid w:val="004339A9"/>
    <w:rsid w:val="00433D86"/>
    <w:rsid w:val="00433E92"/>
    <w:rsid w:val="0043490A"/>
    <w:rsid w:val="0043497E"/>
    <w:rsid w:val="0043510A"/>
    <w:rsid w:val="004351DC"/>
    <w:rsid w:val="0043552F"/>
    <w:rsid w:val="00435D75"/>
    <w:rsid w:val="004373C8"/>
    <w:rsid w:val="0043785E"/>
    <w:rsid w:val="00437A43"/>
    <w:rsid w:val="00437B00"/>
    <w:rsid w:val="00440000"/>
    <w:rsid w:val="00441086"/>
    <w:rsid w:val="00441234"/>
    <w:rsid w:val="0044155A"/>
    <w:rsid w:val="00441D10"/>
    <w:rsid w:val="00442129"/>
    <w:rsid w:val="004423BB"/>
    <w:rsid w:val="004427D3"/>
    <w:rsid w:val="004429DF"/>
    <w:rsid w:val="00442C83"/>
    <w:rsid w:val="00442E34"/>
    <w:rsid w:val="0044372F"/>
    <w:rsid w:val="00443E9C"/>
    <w:rsid w:val="00443F1B"/>
    <w:rsid w:val="004441AA"/>
    <w:rsid w:val="00444D8D"/>
    <w:rsid w:val="00444E2C"/>
    <w:rsid w:val="0044535D"/>
    <w:rsid w:val="00446057"/>
    <w:rsid w:val="004462DA"/>
    <w:rsid w:val="00447BB6"/>
    <w:rsid w:val="00447EED"/>
    <w:rsid w:val="00451840"/>
    <w:rsid w:val="004518A6"/>
    <w:rsid w:val="00451B04"/>
    <w:rsid w:val="00452A5A"/>
    <w:rsid w:val="00453193"/>
    <w:rsid w:val="0045349B"/>
    <w:rsid w:val="00453C54"/>
    <w:rsid w:val="004542B9"/>
    <w:rsid w:val="004542E0"/>
    <w:rsid w:val="00454991"/>
    <w:rsid w:val="0045513B"/>
    <w:rsid w:val="00455617"/>
    <w:rsid w:val="00455879"/>
    <w:rsid w:val="00455AD8"/>
    <w:rsid w:val="00455DD4"/>
    <w:rsid w:val="00456A2F"/>
    <w:rsid w:val="00456CD2"/>
    <w:rsid w:val="00456E1E"/>
    <w:rsid w:val="00457090"/>
    <w:rsid w:val="00457094"/>
    <w:rsid w:val="00457457"/>
    <w:rsid w:val="00457BA2"/>
    <w:rsid w:val="00457FF3"/>
    <w:rsid w:val="00460769"/>
    <w:rsid w:val="004612E9"/>
    <w:rsid w:val="00461BA3"/>
    <w:rsid w:val="00461BFE"/>
    <w:rsid w:val="00462282"/>
    <w:rsid w:val="00462452"/>
    <w:rsid w:val="0046252F"/>
    <w:rsid w:val="00462E68"/>
    <w:rsid w:val="00462F47"/>
    <w:rsid w:val="0046382B"/>
    <w:rsid w:val="00463B77"/>
    <w:rsid w:val="00463BFF"/>
    <w:rsid w:val="00463EDB"/>
    <w:rsid w:val="00463EEE"/>
    <w:rsid w:val="00463F08"/>
    <w:rsid w:val="00463FB6"/>
    <w:rsid w:val="004646A4"/>
    <w:rsid w:val="004646F0"/>
    <w:rsid w:val="004647A2"/>
    <w:rsid w:val="00465215"/>
    <w:rsid w:val="00465CA7"/>
    <w:rsid w:val="00466653"/>
    <w:rsid w:val="004671C5"/>
    <w:rsid w:val="004671DE"/>
    <w:rsid w:val="004673FC"/>
    <w:rsid w:val="00467674"/>
    <w:rsid w:val="004677EE"/>
    <w:rsid w:val="00467EDC"/>
    <w:rsid w:val="00470149"/>
    <w:rsid w:val="0047024A"/>
    <w:rsid w:val="004705B4"/>
    <w:rsid w:val="00470C92"/>
    <w:rsid w:val="00470F71"/>
    <w:rsid w:val="0047151F"/>
    <w:rsid w:val="004715D7"/>
    <w:rsid w:val="004715E9"/>
    <w:rsid w:val="004719BE"/>
    <w:rsid w:val="00471A4A"/>
    <w:rsid w:val="004720D9"/>
    <w:rsid w:val="004724E6"/>
    <w:rsid w:val="004725D7"/>
    <w:rsid w:val="0047269E"/>
    <w:rsid w:val="00472800"/>
    <w:rsid w:val="004728F4"/>
    <w:rsid w:val="00472A77"/>
    <w:rsid w:val="00472EAC"/>
    <w:rsid w:val="00472FE3"/>
    <w:rsid w:val="004736C4"/>
    <w:rsid w:val="00473B9A"/>
    <w:rsid w:val="00473EF6"/>
    <w:rsid w:val="00473F1F"/>
    <w:rsid w:val="00473FBE"/>
    <w:rsid w:val="00474057"/>
    <w:rsid w:val="00474385"/>
    <w:rsid w:val="004744AB"/>
    <w:rsid w:val="004745CE"/>
    <w:rsid w:val="004745F5"/>
    <w:rsid w:val="004747CC"/>
    <w:rsid w:val="0047483C"/>
    <w:rsid w:val="00474F63"/>
    <w:rsid w:val="004754C0"/>
    <w:rsid w:val="004759F8"/>
    <w:rsid w:val="00476879"/>
    <w:rsid w:val="004770AF"/>
    <w:rsid w:val="004770BE"/>
    <w:rsid w:val="004770FC"/>
    <w:rsid w:val="00477905"/>
    <w:rsid w:val="00477A9D"/>
    <w:rsid w:val="00477BBB"/>
    <w:rsid w:val="00477C33"/>
    <w:rsid w:val="00477D96"/>
    <w:rsid w:val="0048019B"/>
    <w:rsid w:val="004803F8"/>
    <w:rsid w:val="0048061A"/>
    <w:rsid w:val="00480E74"/>
    <w:rsid w:val="00481283"/>
    <w:rsid w:val="004819CF"/>
    <w:rsid w:val="00481A8D"/>
    <w:rsid w:val="004824F6"/>
    <w:rsid w:val="00482B1B"/>
    <w:rsid w:val="00482B51"/>
    <w:rsid w:val="004833CB"/>
    <w:rsid w:val="004839C6"/>
    <w:rsid w:val="00484609"/>
    <w:rsid w:val="00484682"/>
    <w:rsid w:val="00484D00"/>
    <w:rsid w:val="004856EF"/>
    <w:rsid w:val="00485C8B"/>
    <w:rsid w:val="0048724E"/>
    <w:rsid w:val="004874A9"/>
    <w:rsid w:val="00487774"/>
    <w:rsid w:val="00487DCC"/>
    <w:rsid w:val="00487DDB"/>
    <w:rsid w:val="00490FD7"/>
    <w:rsid w:val="004910C2"/>
    <w:rsid w:val="0049181A"/>
    <w:rsid w:val="00491867"/>
    <w:rsid w:val="004919A1"/>
    <w:rsid w:val="00491CD5"/>
    <w:rsid w:val="00491D78"/>
    <w:rsid w:val="004920FD"/>
    <w:rsid w:val="00492D74"/>
    <w:rsid w:val="00492D9B"/>
    <w:rsid w:val="00492E58"/>
    <w:rsid w:val="00493144"/>
    <w:rsid w:val="004938EF"/>
    <w:rsid w:val="00493D0F"/>
    <w:rsid w:val="00494C9E"/>
    <w:rsid w:val="00495BDE"/>
    <w:rsid w:val="00495FCF"/>
    <w:rsid w:val="004962BC"/>
    <w:rsid w:val="004967FD"/>
    <w:rsid w:val="0049695C"/>
    <w:rsid w:val="00496C2D"/>
    <w:rsid w:val="00496D32"/>
    <w:rsid w:val="00496F0D"/>
    <w:rsid w:val="004A045E"/>
    <w:rsid w:val="004A076F"/>
    <w:rsid w:val="004A0B8F"/>
    <w:rsid w:val="004A0C10"/>
    <w:rsid w:val="004A1496"/>
    <w:rsid w:val="004A1809"/>
    <w:rsid w:val="004A1D22"/>
    <w:rsid w:val="004A2161"/>
    <w:rsid w:val="004A24F5"/>
    <w:rsid w:val="004A29B0"/>
    <w:rsid w:val="004A354E"/>
    <w:rsid w:val="004A3653"/>
    <w:rsid w:val="004A48B9"/>
    <w:rsid w:val="004A4EDF"/>
    <w:rsid w:val="004A4F92"/>
    <w:rsid w:val="004A50C8"/>
    <w:rsid w:val="004A5BFC"/>
    <w:rsid w:val="004A6039"/>
    <w:rsid w:val="004A62DB"/>
    <w:rsid w:val="004A62FB"/>
    <w:rsid w:val="004A639B"/>
    <w:rsid w:val="004A6749"/>
    <w:rsid w:val="004A674C"/>
    <w:rsid w:val="004A67EA"/>
    <w:rsid w:val="004A6E91"/>
    <w:rsid w:val="004A6FDF"/>
    <w:rsid w:val="004A749A"/>
    <w:rsid w:val="004A79CE"/>
    <w:rsid w:val="004A7BEA"/>
    <w:rsid w:val="004B036C"/>
    <w:rsid w:val="004B03C4"/>
    <w:rsid w:val="004B077B"/>
    <w:rsid w:val="004B0C75"/>
    <w:rsid w:val="004B1183"/>
    <w:rsid w:val="004B127C"/>
    <w:rsid w:val="004B1492"/>
    <w:rsid w:val="004B1498"/>
    <w:rsid w:val="004B1985"/>
    <w:rsid w:val="004B2186"/>
    <w:rsid w:val="004B21AD"/>
    <w:rsid w:val="004B2663"/>
    <w:rsid w:val="004B2B80"/>
    <w:rsid w:val="004B2C85"/>
    <w:rsid w:val="004B2EBB"/>
    <w:rsid w:val="004B3252"/>
    <w:rsid w:val="004B3472"/>
    <w:rsid w:val="004B3600"/>
    <w:rsid w:val="004B36E6"/>
    <w:rsid w:val="004B3E6B"/>
    <w:rsid w:val="004B4252"/>
    <w:rsid w:val="004B4308"/>
    <w:rsid w:val="004B452F"/>
    <w:rsid w:val="004B49D5"/>
    <w:rsid w:val="004B4AD3"/>
    <w:rsid w:val="004B5A7D"/>
    <w:rsid w:val="004B5AF4"/>
    <w:rsid w:val="004B5EE8"/>
    <w:rsid w:val="004B5F1E"/>
    <w:rsid w:val="004B66BE"/>
    <w:rsid w:val="004B6BD9"/>
    <w:rsid w:val="004B6F87"/>
    <w:rsid w:val="004B7122"/>
    <w:rsid w:val="004B741E"/>
    <w:rsid w:val="004B78A7"/>
    <w:rsid w:val="004C058A"/>
    <w:rsid w:val="004C06B9"/>
    <w:rsid w:val="004C0DEB"/>
    <w:rsid w:val="004C0E45"/>
    <w:rsid w:val="004C0E87"/>
    <w:rsid w:val="004C162E"/>
    <w:rsid w:val="004C1A60"/>
    <w:rsid w:val="004C1A74"/>
    <w:rsid w:val="004C1AD9"/>
    <w:rsid w:val="004C1E42"/>
    <w:rsid w:val="004C2082"/>
    <w:rsid w:val="004C2E67"/>
    <w:rsid w:val="004C33C7"/>
    <w:rsid w:val="004C37E9"/>
    <w:rsid w:val="004C399F"/>
    <w:rsid w:val="004C3C60"/>
    <w:rsid w:val="004C4796"/>
    <w:rsid w:val="004C49C3"/>
    <w:rsid w:val="004C4E3A"/>
    <w:rsid w:val="004C51A4"/>
    <w:rsid w:val="004C54B2"/>
    <w:rsid w:val="004C592E"/>
    <w:rsid w:val="004C5A20"/>
    <w:rsid w:val="004C5B49"/>
    <w:rsid w:val="004C6B89"/>
    <w:rsid w:val="004D0768"/>
    <w:rsid w:val="004D0A80"/>
    <w:rsid w:val="004D1A8E"/>
    <w:rsid w:val="004D1B75"/>
    <w:rsid w:val="004D20D2"/>
    <w:rsid w:val="004D23B8"/>
    <w:rsid w:val="004D24BB"/>
    <w:rsid w:val="004D2B64"/>
    <w:rsid w:val="004D2E75"/>
    <w:rsid w:val="004D414E"/>
    <w:rsid w:val="004D42F3"/>
    <w:rsid w:val="004D4B1E"/>
    <w:rsid w:val="004D4FB3"/>
    <w:rsid w:val="004D5625"/>
    <w:rsid w:val="004D57BF"/>
    <w:rsid w:val="004D5D0B"/>
    <w:rsid w:val="004D5D3B"/>
    <w:rsid w:val="004D68D2"/>
    <w:rsid w:val="004D7292"/>
    <w:rsid w:val="004D7378"/>
    <w:rsid w:val="004D7CD8"/>
    <w:rsid w:val="004E0B0B"/>
    <w:rsid w:val="004E1339"/>
    <w:rsid w:val="004E1A2B"/>
    <w:rsid w:val="004E1CDA"/>
    <w:rsid w:val="004E1E32"/>
    <w:rsid w:val="004E200E"/>
    <w:rsid w:val="004E20D6"/>
    <w:rsid w:val="004E21E7"/>
    <w:rsid w:val="004E2351"/>
    <w:rsid w:val="004E2E43"/>
    <w:rsid w:val="004E3148"/>
    <w:rsid w:val="004E322A"/>
    <w:rsid w:val="004E39F2"/>
    <w:rsid w:val="004E435D"/>
    <w:rsid w:val="004E4768"/>
    <w:rsid w:val="004E58CA"/>
    <w:rsid w:val="004E5A35"/>
    <w:rsid w:val="004E5A60"/>
    <w:rsid w:val="004E5B10"/>
    <w:rsid w:val="004E670B"/>
    <w:rsid w:val="004E71BA"/>
    <w:rsid w:val="004E73A1"/>
    <w:rsid w:val="004E7EBA"/>
    <w:rsid w:val="004E7F4D"/>
    <w:rsid w:val="004F0746"/>
    <w:rsid w:val="004F078A"/>
    <w:rsid w:val="004F0B1D"/>
    <w:rsid w:val="004F0CF1"/>
    <w:rsid w:val="004F19E0"/>
    <w:rsid w:val="004F2868"/>
    <w:rsid w:val="004F34C0"/>
    <w:rsid w:val="004F35F2"/>
    <w:rsid w:val="004F3A0D"/>
    <w:rsid w:val="004F3ADC"/>
    <w:rsid w:val="004F3F8E"/>
    <w:rsid w:val="004F4333"/>
    <w:rsid w:val="004F437E"/>
    <w:rsid w:val="004F457E"/>
    <w:rsid w:val="004F462B"/>
    <w:rsid w:val="004F4A74"/>
    <w:rsid w:val="004F5827"/>
    <w:rsid w:val="004F5984"/>
    <w:rsid w:val="004F5BD1"/>
    <w:rsid w:val="004F669E"/>
    <w:rsid w:val="004F7064"/>
    <w:rsid w:val="004F76EB"/>
    <w:rsid w:val="004F7AF7"/>
    <w:rsid w:val="004F7F4A"/>
    <w:rsid w:val="005005AE"/>
    <w:rsid w:val="005008C4"/>
    <w:rsid w:val="00501310"/>
    <w:rsid w:val="005037DD"/>
    <w:rsid w:val="0050411A"/>
    <w:rsid w:val="0050419B"/>
    <w:rsid w:val="00504274"/>
    <w:rsid w:val="00504944"/>
    <w:rsid w:val="00504A5A"/>
    <w:rsid w:val="00504A80"/>
    <w:rsid w:val="00504D12"/>
    <w:rsid w:val="00504FF0"/>
    <w:rsid w:val="0050512A"/>
    <w:rsid w:val="0050514A"/>
    <w:rsid w:val="00505689"/>
    <w:rsid w:val="00505B8D"/>
    <w:rsid w:val="00505CB5"/>
    <w:rsid w:val="00505FBE"/>
    <w:rsid w:val="005061A5"/>
    <w:rsid w:val="0050636C"/>
    <w:rsid w:val="00506A2B"/>
    <w:rsid w:val="005071E0"/>
    <w:rsid w:val="0050731A"/>
    <w:rsid w:val="005073E1"/>
    <w:rsid w:val="005077FA"/>
    <w:rsid w:val="00507873"/>
    <w:rsid w:val="005079A8"/>
    <w:rsid w:val="00507F83"/>
    <w:rsid w:val="00510130"/>
    <w:rsid w:val="00510FDB"/>
    <w:rsid w:val="00511848"/>
    <w:rsid w:val="005120F4"/>
    <w:rsid w:val="0051222E"/>
    <w:rsid w:val="00512506"/>
    <w:rsid w:val="005129CC"/>
    <w:rsid w:val="005129F1"/>
    <w:rsid w:val="00512EA1"/>
    <w:rsid w:val="005131F9"/>
    <w:rsid w:val="00513B76"/>
    <w:rsid w:val="005145DA"/>
    <w:rsid w:val="00515177"/>
    <w:rsid w:val="00515EBD"/>
    <w:rsid w:val="0051623F"/>
    <w:rsid w:val="00516357"/>
    <w:rsid w:val="005168C5"/>
    <w:rsid w:val="00516DFF"/>
    <w:rsid w:val="0051706F"/>
    <w:rsid w:val="005174A6"/>
    <w:rsid w:val="00517FCC"/>
    <w:rsid w:val="00520638"/>
    <w:rsid w:val="0052104A"/>
    <w:rsid w:val="0052161B"/>
    <w:rsid w:val="00521694"/>
    <w:rsid w:val="0052245E"/>
    <w:rsid w:val="0052268E"/>
    <w:rsid w:val="0052278D"/>
    <w:rsid w:val="005228A5"/>
    <w:rsid w:val="00522CD5"/>
    <w:rsid w:val="00522E20"/>
    <w:rsid w:val="00522E5B"/>
    <w:rsid w:val="00523524"/>
    <w:rsid w:val="00523DE3"/>
    <w:rsid w:val="00524063"/>
    <w:rsid w:val="0052463C"/>
    <w:rsid w:val="005248AF"/>
    <w:rsid w:val="005251B5"/>
    <w:rsid w:val="005253E1"/>
    <w:rsid w:val="00525431"/>
    <w:rsid w:val="00525833"/>
    <w:rsid w:val="00525998"/>
    <w:rsid w:val="005259E6"/>
    <w:rsid w:val="0052645C"/>
    <w:rsid w:val="005264D7"/>
    <w:rsid w:val="0052701D"/>
    <w:rsid w:val="00527592"/>
    <w:rsid w:val="00527D17"/>
    <w:rsid w:val="00527F37"/>
    <w:rsid w:val="00530123"/>
    <w:rsid w:val="005309D5"/>
    <w:rsid w:val="00530F7A"/>
    <w:rsid w:val="0053119F"/>
    <w:rsid w:val="00531523"/>
    <w:rsid w:val="0053180C"/>
    <w:rsid w:val="00531A26"/>
    <w:rsid w:val="00531AA7"/>
    <w:rsid w:val="00532050"/>
    <w:rsid w:val="00532432"/>
    <w:rsid w:val="00532A82"/>
    <w:rsid w:val="00532CC1"/>
    <w:rsid w:val="00533E96"/>
    <w:rsid w:val="00534247"/>
    <w:rsid w:val="0053480C"/>
    <w:rsid w:val="00534D05"/>
    <w:rsid w:val="0053538C"/>
    <w:rsid w:val="005356DC"/>
    <w:rsid w:val="00535C70"/>
    <w:rsid w:val="00535F46"/>
    <w:rsid w:val="00536C4D"/>
    <w:rsid w:val="00536CFA"/>
    <w:rsid w:val="00537460"/>
    <w:rsid w:val="00537602"/>
    <w:rsid w:val="00537ACF"/>
    <w:rsid w:val="00537CEC"/>
    <w:rsid w:val="00537F48"/>
    <w:rsid w:val="00540059"/>
    <w:rsid w:val="005408E3"/>
    <w:rsid w:val="0054123B"/>
    <w:rsid w:val="00541D2D"/>
    <w:rsid w:val="00542447"/>
    <w:rsid w:val="005424FB"/>
    <w:rsid w:val="0054253C"/>
    <w:rsid w:val="005427CC"/>
    <w:rsid w:val="00542B7D"/>
    <w:rsid w:val="00542DEE"/>
    <w:rsid w:val="00542ECA"/>
    <w:rsid w:val="005441FA"/>
    <w:rsid w:val="0054427E"/>
    <w:rsid w:val="0054440A"/>
    <w:rsid w:val="005444B4"/>
    <w:rsid w:val="005446DE"/>
    <w:rsid w:val="0054487E"/>
    <w:rsid w:val="00544F1B"/>
    <w:rsid w:val="00544F6B"/>
    <w:rsid w:val="00544FF4"/>
    <w:rsid w:val="005451AB"/>
    <w:rsid w:val="00545392"/>
    <w:rsid w:val="00545646"/>
    <w:rsid w:val="00545770"/>
    <w:rsid w:val="00545BC2"/>
    <w:rsid w:val="005461A1"/>
    <w:rsid w:val="00546575"/>
    <w:rsid w:val="005469AA"/>
    <w:rsid w:val="00546B33"/>
    <w:rsid w:val="00546B3B"/>
    <w:rsid w:val="005475A7"/>
    <w:rsid w:val="00550083"/>
    <w:rsid w:val="005504B3"/>
    <w:rsid w:val="00550944"/>
    <w:rsid w:val="00551ACC"/>
    <w:rsid w:val="00552793"/>
    <w:rsid w:val="00552CF2"/>
    <w:rsid w:val="0055305A"/>
    <w:rsid w:val="00553996"/>
    <w:rsid w:val="00553C38"/>
    <w:rsid w:val="00555170"/>
    <w:rsid w:val="00555B00"/>
    <w:rsid w:val="00555EB5"/>
    <w:rsid w:val="0055658A"/>
    <w:rsid w:val="005565C7"/>
    <w:rsid w:val="00556EAD"/>
    <w:rsid w:val="00556F68"/>
    <w:rsid w:val="00557331"/>
    <w:rsid w:val="005579BB"/>
    <w:rsid w:val="0056108F"/>
    <w:rsid w:val="005613DF"/>
    <w:rsid w:val="0056192C"/>
    <w:rsid w:val="00561BF3"/>
    <w:rsid w:val="00561ED1"/>
    <w:rsid w:val="00562127"/>
    <w:rsid w:val="00562742"/>
    <w:rsid w:val="00562A42"/>
    <w:rsid w:val="00562A94"/>
    <w:rsid w:val="00562B14"/>
    <w:rsid w:val="0056305F"/>
    <w:rsid w:val="005637F5"/>
    <w:rsid w:val="00564166"/>
    <w:rsid w:val="005648BE"/>
    <w:rsid w:val="00564C0A"/>
    <w:rsid w:val="00564F9F"/>
    <w:rsid w:val="00565079"/>
    <w:rsid w:val="005656B2"/>
    <w:rsid w:val="00565A7A"/>
    <w:rsid w:val="00565B64"/>
    <w:rsid w:val="00565CF5"/>
    <w:rsid w:val="00565F34"/>
    <w:rsid w:val="005667C6"/>
    <w:rsid w:val="0057005D"/>
    <w:rsid w:val="0057025D"/>
    <w:rsid w:val="005702B3"/>
    <w:rsid w:val="0057087F"/>
    <w:rsid w:val="00570C1E"/>
    <w:rsid w:val="00571AA4"/>
    <w:rsid w:val="00571EF8"/>
    <w:rsid w:val="00572105"/>
    <w:rsid w:val="00572189"/>
    <w:rsid w:val="00572A6D"/>
    <w:rsid w:val="00572E92"/>
    <w:rsid w:val="00574296"/>
    <w:rsid w:val="00574DA2"/>
    <w:rsid w:val="00574FFD"/>
    <w:rsid w:val="0057580C"/>
    <w:rsid w:val="00575CB8"/>
    <w:rsid w:val="00575FAE"/>
    <w:rsid w:val="00576398"/>
    <w:rsid w:val="00576516"/>
    <w:rsid w:val="00576BA3"/>
    <w:rsid w:val="005775E2"/>
    <w:rsid w:val="00577805"/>
    <w:rsid w:val="005778B9"/>
    <w:rsid w:val="00577B53"/>
    <w:rsid w:val="00580AC8"/>
    <w:rsid w:val="00580E11"/>
    <w:rsid w:val="005818BA"/>
    <w:rsid w:val="00581A7F"/>
    <w:rsid w:val="00581C55"/>
    <w:rsid w:val="00581E28"/>
    <w:rsid w:val="00582C54"/>
    <w:rsid w:val="00584EB7"/>
    <w:rsid w:val="005851EC"/>
    <w:rsid w:val="005855B6"/>
    <w:rsid w:val="00585BEF"/>
    <w:rsid w:val="00585D90"/>
    <w:rsid w:val="005863AE"/>
    <w:rsid w:val="005868C7"/>
    <w:rsid w:val="00586995"/>
    <w:rsid w:val="005869D6"/>
    <w:rsid w:val="00586CAD"/>
    <w:rsid w:val="00587496"/>
    <w:rsid w:val="005874B5"/>
    <w:rsid w:val="00590298"/>
    <w:rsid w:val="0059045B"/>
    <w:rsid w:val="00590CFA"/>
    <w:rsid w:val="00590D23"/>
    <w:rsid w:val="00590E4A"/>
    <w:rsid w:val="00591FB4"/>
    <w:rsid w:val="00592553"/>
    <w:rsid w:val="00593010"/>
    <w:rsid w:val="00593815"/>
    <w:rsid w:val="00593CDD"/>
    <w:rsid w:val="0059561A"/>
    <w:rsid w:val="00595644"/>
    <w:rsid w:val="005964AA"/>
    <w:rsid w:val="00596CD1"/>
    <w:rsid w:val="00596D31"/>
    <w:rsid w:val="00597489"/>
    <w:rsid w:val="005975A5"/>
    <w:rsid w:val="00597F72"/>
    <w:rsid w:val="005A0853"/>
    <w:rsid w:val="005A0D72"/>
    <w:rsid w:val="005A0DC7"/>
    <w:rsid w:val="005A18CD"/>
    <w:rsid w:val="005A191F"/>
    <w:rsid w:val="005A19FC"/>
    <w:rsid w:val="005A1BA3"/>
    <w:rsid w:val="005A1C8D"/>
    <w:rsid w:val="005A1EAB"/>
    <w:rsid w:val="005A1F88"/>
    <w:rsid w:val="005A2150"/>
    <w:rsid w:val="005A23C8"/>
    <w:rsid w:val="005A25F4"/>
    <w:rsid w:val="005A2A77"/>
    <w:rsid w:val="005A2EDC"/>
    <w:rsid w:val="005A34AA"/>
    <w:rsid w:val="005A351D"/>
    <w:rsid w:val="005A3F78"/>
    <w:rsid w:val="005A3F96"/>
    <w:rsid w:val="005A4221"/>
    <w:rsid w:val="005A4D40"/>
    <w:rsid w:val="005A4D93"/>
    <w:rsid w:val="005A5B09"/>
    <w:rsid w:val="005A5D05"/>
    <w:rsid w:val="005A5D0F"/>
    <w:rsid w:val="005A60E7"/>
    <w:rsid w:val="005A68C9"/>
    <w:rsid w:val="005A6963"/>
    <w:rsid w:val="005A6BFC"/>
    <w:rsid w:val="005A6F47"/>
    <w:rsid w:val="005A6FC2"/>
    <w:rsid w:val="005A7481"/>
    <w:rsid w:val="005A77BE"/>
    <w:rsid w:val="005A7E85"/>
    <w:rsid w:val="005B02D8"/>
    <w:rsid w:val="005B04D2"/>
    <w:rsid w:val="005B1326"/>
    <w:rsid w:val="005B1848"/>
    <w:rsid w:val="005B1ED8"/>
    <w:rsid w:val="005B1EDB"/>
    <w:rsid w:val="005B26BF"/>
    <w:rsid w:val="005B3675"/>
    <w:rsid w:val="005B3701"/>
    <w:rsid w:val="005B3C91"/>
    <w:rsid w:val="005B42F3"/>
    <w:rsid w:val="005B47D4"/>
    <w:rsid w:val="005B486F"/>
    <w:rsid w:val="005B4CBB"/>
    <w:rsid w:val="005B4F39"/>
    <w:rsid w:val="005B4F82"/>
    <w:rsid w:val="005B558B"/>
    <w:rsid w:val="005B58ED"/>
    <w:rsid w:val="005B5970"/>
    <w:rsid w:val="005B6599"/>
    <w:rsid w:val="005B6EBC"/>
    <w:rsid w:val="005B7FBA"/>
    <w:rsid w:val="005C0389"/>
    <w:rsid w:val="005C0802"/>
    <w:rsid w:val="005C10B3"/>
    <w:rsid w:val="005C1310"/>
    <w:rsid w:val="005C15A0"/>
    <w:rsid w:val="005C1673"/>
    <w:rsid w:val="005C1A63"/>
    <w:rsid w:val="005C1A83"/>
    <w:rsid w:val="005C1F06"/>
    <w:rsid w:val="005C231B"/>
    <w:rsid w:val="005C3196"/>
    <w:rsid w:val="005C3245"/>
    <w:rsid w:val="005C35BC"/>
    <w:rsid w:val="005C3BD5"/>
    <w:rsid w:val="005C3D68"/>
    <w:rsid w:val="005C4323"/>
    <w:rsid w:val="005C43BA"/>
    <w:rsid w:val="005C4BF3"/>
    <w:rsid w:val="005C4E2D"/>
    <w:rsid w:val="005C532C"/>
    <w:rsid w:val="005C561F"/>
    <w:rsid w:val="005C68A2"/>
    <w:rsid w:val="005C6AA5"/>
    <w:rsid w:val="005C75A5"/>
    <w:rsid w:val="005C7B0F"/>
    <w:rsid w:val="005C7C2D"/>
    <w:rsid w:val="005C7DDD"/>
    <w:rsid w:val="005D0190"/>
    <w:rsid w:val="005D0302"/>
    <w:rsid w:val="005D05F4"/>
    <w:rsid w:val="005D093E"/>
    <w:rsid w:val="005D0B8F"/>
    <w:rsid w:val="005D1356"/>
    <w:rsid w:val="005D137A"/>
    <w:rsid w:val="005D1AAA"/>
    <w:rsid w:val="005D21D6"/>
    <w:rsid w:val="005D2DFA"/>
    <w:rsid w:val="005D3389"/>
    <w:rsid w:val="005D3595"/>
    <w:rsid w:val="005D3685"/>
    <w:rsid w:val="005D3C1D"/>
    <w:rsid w:val="005D40C8"/>
    <w:rsid w:val="005D4D6A"/>
    <w:rsid w:val="005D4FD8"/>
    <w:rsid w:val="005D51E4"/>
    <w:rsid w:val="005D5467"/>
    <w:rsid w:val="005D5BDF"/>
    <w:rsid w:val="005D5BE6"/>
    <w:rsid w:val="005D5D6B"/>
    <w:rsid w:val="005D608B"/>
    <w:rsid w:val="005D6168"/>
    <w:rsid w:val="005D62D8"/>
    <w:rsid w:val="005D63C4"/>
    <w:rsid w:val="005D6459"/>
    <w:rsid w:val="005D6C32"/>
    <w:rsid w:val="005D6FA7"/>
    <w:rsid w:val="005D712F"/>
    <w:rsid w:val="005D7282"/>
    <w:rsid w:val="005D7B84"/>
    <w:rsid w:val="005E0803"/>
    <w:rsid w:val="005E0E00"/>
    <w:rsid w:val="005E0E47"/>
    <w:rsid w:val="005E1283"/>
    <w:rsid w:val="005E133A"/>
    <w:rsid w:val="005E13F8"/>
    <w:rsid w:val="005E14F3"/>
    <w:rsid w:val="005E1827"/>
    <w:rsid w:val="005E1931"/>
    <w:rsid w:val="005E1D7B"/>
    <w:rsid w:val="005E24E0"/>
    <w:rsid w:val="005E2A1A"/>
    <w:rsid w:val="005E2B21"/>
    <w:rsid w:val="005E2D8F"/>
    <w:rsid w:val="005E30F8"/>
    <w:rsid w:val="005E3B18"/>
    <w:rsid w:val="005E4B81"/>
    <w:rsid w:val="005E4FCC"/>
    <w:rsid w:val="005E57F4"/>
    <w:rsid w:val="005E597B"/>
    <w:rsid w:val="005E5A9E"/>
    <w:rsid w:val="005E5CA0"/>
    <w:rsid w:val="005E5D40"/>
    <w:rsid w:val="005E5DC9"/>
    <w:rsid w:val="005E70D6"/>
    <w:rsid w:val="005E75AE"/>
    <w:rsid w:val="005E767D"/>
    <w:rsid w:val="005F0008"/>
    <w:rsid w:val="005F02B2"/>
    <w:rsid w:val="005F082B"/>
    <w:rsid w:val="005F0A64"/>
    <w:rsid w:val="005F0AD4"/>
    <w:rsid w:val="005F0EFB"/>
    <w:rsid w:val="005F0F13"/>
    <w:rsid w:val="005F10BC"/>
    <w:rsid w:val="005F14D1"/>
    <w:rsid w:val="005F15F0"/>
    <w:rsid w:val="005F22F4"/>
    <w:rsid w:val="005F29EB"/>
    <w:rsid w:val="005F2C23"/>
    <w:rsid w:val="005F2CDA"/>
    <w:rsid w:val="005F3492"/>
    <w:rsid w:val="005F37C1"/>
    <w:rsid w:val="005F3953"/>
    <w:rsid w:val="005F4273"/>
    <w:rsid w:val="005F4285"/>
    <w:rsid w:val="005F479F"/>
    <w:rsid w:val="005F5059"/>
    <w:rsid w:val="005F630F"/>
    <w:rsid w:val="005F6975"/>
    <w:rsid w:val="005F6C72"/>
    <w:rsid w:val="005F6CFF"/>
    <w:rsid w:val="005F711D"/>
    <w:rsid w:val="005F793B"/>
    <w:rsid w:val="005F7CA4"/>
    <w:rsid w:val="005F7E49"/>
    <w:rsid w:val="005F7E67"/>
    <w:rsid w:val="006012EC"/>
    <w:rsid w:val="0060139A"/>
    <w:rsid w:val="0060188B"/>
    <w:rsid w:val="00602819"/>
    <w:rsid w:val="00602D46"/>
    <w:rsid w:val="00603691"/>
    <w:rsid w:val="0060410D"/>
    <w:rsid w:val="006046AF"/>
    <w:rsid w:val="00604759"/>
    <w:rsid w:val="00604ACB"/>
    <w:rsid w:val="00604CBF"/>
    <w:rsid w:val="00604E06"/>
    <w:rsid w:val="00604FCC"/>
    <w:rsid w:val="0060515C"/>
    <w:rsid w:val="00605FA2"/>
    <w:rsid w:val="00606558"/>
    <w:rsid w:val="00607854"/>
    <w:rsid w:val="00607CEE"/>
    <w:rsid w:val="00610526"/>
    <w:rsid w:val="006106C3"/>
    <w:rsid w:val="006106D2"/>
    <w:rsid w:val="00610B50"/>
    <w:rsid w:val="00610F9E"/>
    <w:rsid w:val="00610FAD"/>
    <w:rsid w:val="00611144"/>
    <w:rsid w:val="006114CB"/>
    <w:rsid w:val="006114E8"/>
    <w:rsid w:val="0061158E"/>
    <w:rsid w:val="00611720"/>
    <w:rsid w:val="00611E2C"/>
    <w:rsid w:val="006122AF"/>
    <w:rsid w:val="006125CF"/>
    <w:rsid w:val="00612A36"/>
    <w:rsid w:val="00612BDC"/>
    <w:rsid w:val="00612BDE"/>
    <w:rsid w:val="00612BFA"/>
    <w:rsid w:val="00614648"/>
    <w:rsid w:val="00614967"/>
    <w:rsid w:val="00614991"/>
    <w:rsid w:val="00614C10"/>
    <w:rsid w:val="00614EDE"/>
    <w:rsid w:val="00615160"/>
    <w:rsid w:val="006152E9"/>
    <w:rsid w:val="006154D7"/>
    <w:rsid w:val="0061580A"/>
    <w:rsid w:val="0061610C"/>
    <w:rsid w:val="00616420"/>
    <w:rsid w:val="00616716"/>
    <w:rsid w:val="00616A36"/>
    <w:rsid w:val="00616B79"/>
    <w:rsid w:val="006178D9"/>
    <w:rsid w:val="006178F8"/>
    <w:rsid w:val="00617A76"/>
    <w:rsid w:val="0062046E"/>
    <w:rsid w:val="00620673"/>
    <w:rsid w:val="00620A42"/>
    <w:rsid w:val="00620BE1"/>
    <w:rsid w:val="00620D5A"/>
    <w:rsid w:val="00621077"/>
    <w:rsid w:val="00622332"/>
    <w:rsid w:val="0062273E"/>
    <w:rsid w:val="00623089"/>
    <w:rsid w:val="0062364F"/>
    <w:rsid w:val="0062366A"/>
    <w:rsid w:val="00623F68"/>
    <w:rsid w:val="00623FCD"/>
    <w:rsid w:val="00624B35"/>
    <w:rsid w:val="00624F45"/>
    <w:rsid w:val="0062514F"/>
    <w:rsid w:val="006253DC"/>
    <w:rsid w:val="00625AB0"/>
    <w:rsid w:val="00625B6B"/>
    <w:rsid w:val="00625DC6"/>
    <w:rsid w:val="00626402"/>
    <w:rsid w:val="00626842"/>
    <w:rsid w:val="006274A2"/>
    <w:rsid w:val="00627808"/>
    <w:rsid w:val="00627AA9"/>
    <w:rsid w:val="00627B62"/>
    <w:rsid w:val="00627DE3"/>
    <w:rsid w:val="00630353"/>
    <w:rsid w:val="00630944"/>
    <w:rsid w:val="00630AE2"/>
    <w:rsid w:val="00630F8B"/>
    <w:rsid w:val="006310E4"/>
    <w:rsid w:val="0063110A"/>
    <w:rsid w:val="00631205"/>
    <w:rsid w:val="006318C3"/>
    <w:rsid w:val="006323B7"/>
    <w:rsid w:val="00632C8B"/>
    <w:rsid w:val="00633163"/>
    <w:rsid w:val="0063318F"/>
    <w:rsid w:val="0063339E"/>
    <w:rsid w:val="0063349A"/>
    <w:rsid w:val="00634DC4"/>
    <w:rsid w:val="00634F98"/>
    <w:rsid w:val="0063505E"/>
    <w:rsid w:val="00635590"/>
    <w:rsid w:val="00635AA1"/>
    <w:rsid w:val="006360F2"/>
    <w:rsid w:val="006366E7"/>
    <w:rsid w:val="00636703"/>
    <w:rsid w:val="00636766"/>
    <w:rsid w:val="00636AA1"/>
    <w:rsid w:val="00636F62"/>
    <w:rsid w:val="00637098"/>
    <w:rsid w:val="006372DA"/>
    <w:rsid w:val="006374AC"/>
    <w:rsid w:val="00637D46"/>
    <w:rsid w:val="00640015"/>
    <w:rsid w:val="00640026"/>
    <w:rsid w:val="00640D10"/>
    <w:rsid w:val="00641405"/>
    <w:rsid w:val="00642C57"/>
    <w:rsid w:val="00643AC8"/>
    <w:rsid w:val="00643F1D"/>
    <w:rsid w:val="00643F3A"/>
    <w:rsid w:val="00643F59"/>
    <w:rsid w:val="00643F5E"/>
    <w:rsid w:val="00644634"/>
    <w:rsid w:val="00644AF7"/>
    <w:rsid w:val="00644DAF"/>
    <w:rsid w:val="00644E61"/>
    <w:rsid w:val="006453D1"/>
    <w:rsid w:val="00646072"/>
    <w:rsid w:val="006462D3"/>
    <w:rsid w:val="00646454"/>
    <w:rsid w:val="00646E81"/>
    <w:rsid w:val="0064780A"/>
    <w:rsid w:val="00650151"/>
    <w:rsid w:val="0065090F"/>
    <w:rsid w:val="00650B2E"/>
    <w:rsid w:val="00650BE1"/>
    <w:rsid w:val="00650DA8"/>
    <w:rsid w:val="006513FB"/>
    <w:rsid w:val="00651604"/>
    <w:rsid w:val="00651D37"/>
    <w:rsid w:val="006523AA"/>
    <w:rsid w:val="006526EE"/>
    <w:rsid w:val="0065350A"/>
    <w:rsid w:val="00653ADE"/>
    <w:rsid w:val="00654A3B"/>
    <w:rsid w:val="00654ECE"/>
    <w:rsid w:val="00655045"/>
    <w:rsid w:val="006554A6"/>
    <w:rsid w:val="00655626"/>
    <w:rsid w:val="0065599F"/>
    <w:rsid w:val="00655A05"/>
    <w:rsid w:val="00656B84"/>
    <w:rsid w:val="00660362"/>
    <w:rsid w:val="00660684"/>
    <w:rsid w:val="00660C33"/>
    <w:rsid w:val="00661449"/>
    <w:rsid w:val="00661498"/>
    <w:rsid w:val="006616DD"/>
    <w:rsid w:val="006617C7"/>
    <w:rsid w:val="00661FFB"/>
    <w:rsid w:val="0066295F"/>
    <w:rsid w:val="00662D1D"/>
    <w:rsid w:val="006631EC"/>
    <w:rsid w:val="00663EF3"/>
    <w:rsid w:val="00664170"/>
    <w:rsid w:val="006648C7"/>
    <w:rsid w:val="00665253"/>
    <w:rsid w:val="006656A1"/>
    <w:rsid w:val="00665788"/>
    <w:rsid w:val="006658B7"/>
    <w:rsid w:val="0066618F"/>
    <w:rsid w:val="006662DF"/>
    <w:rsid w:val="00666764"/>
    <w:rsid w:val="0066683B"/>
    <w:rsid w:val="00667052"/>
    <w:rsid w:val="00667428"/>
    <w:rsid w:val="00667907"/>
    <w:rsid w:val="00667D73"/>
    <w:rsid w:val="00667F13"/>
    <w:rsid w:val="00670582"/>
    <w:rsid w:val="006710EC"/>
    <w:rsid w:val="006712A6"/>
    <w:rsid w:val="00671D29"/>
    <w:rsid w:val="00672209"/>
    <w:rsid w:val="006730AC"/>
    <w:rsid w:val="00673460"/>
    <w:rsid w:val="0067390C"/>
    <w:rsid w:val="00674610"/>
    <w:rsid w:val="00674D9E"/>
    <w:rsid w:val="00675071"/>
    <w:rsid w:val="00676726"/>
    <w:rsid w:val="006768C9"/>
    <w:rsid w:val="00676E2C"/>
    <w:rsid w:val="00677EBD"/>
    <w:rsid w:val="006805A1"/>
    <w:rsid w:val="006810FD"/>
    <w:rsid w:val="006819DB"/>
    <w:rsid w:val="00681B24"/>
    <w:rsid w:val="00681F5B"/>
    <w:rsid w:val="0068271D"/>
    <w:rsid w:val="00682BE4"/>
    <w:rsid w:val="006832E3"/>
    <w:rsid w:val="0068344B"/>
    <w:rsid w:val="0068376D"/>
    <w:rsid w:val="00683A07"/>
    <w:rsid w:val="006842D8"/>
    <w:rsid w:val="00684F97"/>
    <w:rsid w:val="00685141"/>
    <w:rsid w:val="00685773"/>
    <w:rsid w:val="006857D1"/>
    <w:rsid w:val="006859E2"/>
    <w:rsid w:val="00685B33"/>
    <w:rsid w:val="00686537"/>
    <w:rsid w:val="006867A2"/>
    <w:rsid w:val="006867B1"/>
    <w:rsid w:val="00686BAF"/>
    <w:rsid w:val="006872E3"/>
    <w:rsid w:val="00687364"/>
    <w:rsid w:val="0068748A"/>
    <w:rsid w:val="00687795"/>
    <w:rsid w:val="00687D62"/>
    <w:rsid w:val="006907CF"/>
    <w:rsid w:val="00690FEE"/>
    <w:rsid w:val="00691189"/>
    <w:rsid w:val="00691730"/>
    <w:rsid w:val="00691E52"/>
    <w:rsid w:val="00692176"/>
    <w:rsid w:val="0069219B"/>
    <w:rsid w:val="006935C2"/>
    <w:rsid w:val="0069372C"/>
    <w:rsid w:val="006939C8"/>
    <w:rsid w:val="00693C26"/>
    <w:rsid w:val="00694384"/>
    <w:rsid w:val="006948D5"/>
    <w:rsid w:val="00694BFB"/>
    <w:rsid w:val="0069512A"/>
    <w:rsid w:val="006953A2"/>
    <w:rsid w:val="0069570A"/>
    <w:rsid w:val="00695B54"/>
    <w:rsid w:val="00695DA7"/>
    <w:rsid w:val="00695F2D"/>
    <w:rsid w:val="00695F8C"/>
    <w:rsid w:val="00696809"/>
    <w:rsid w:val="00696C69"/>
    <w:rsid w:val="006973C7"/>
    <w:rsid w:val="0069766F"/>
    <w:rsid w:val="006976EB"/>
    <w:rsid w:val="006979CC"/>
    <w:rsid w:val="006A018E"/>
    <w:rsid w:val="006A0412"/>
    <w:rsid w:val="006A0688"/>
    <w:rsid w:val="006A0C65"/>
    <w:rsid w:val="006A1A5C"/>
    <w:rsid w:val="006A21CB"/>
    <w:rsid w:val="006A22EE"/>
    <w:rsid w:val="006A2575"/>
    <w:rsid w:val="006A268F"/>
    <w:rsid w:val="006A2A5E"/>
    <w:rsid w:val="006A2D74"/>
    <w:rsid w:val="006A3177"/>
    <w:rsid w:val="006A31B9"/>
    <w:rsid w:val="006A35BD"/>
    <w:rsid w:val="006A37D1"/>
    <w:rsid w:val="006A3F4F"/>
    <w:rsid w:val="006A4030"/>
    <w:rsid w:val="006A407A"/>
    <w:rsid w:val="006A4608"/>
    <w:rsid w:val="006A4934"/>
    <w:rsid w:val="006A5169"/>
    <w:rsid w:val="006A565B"/>
    <w:rsid w:val="006A678C"/>
    <w:rsid w:val="006A6825"/>
    <w:rsid w:val="006A6B95"/>
    <w:rsid w:val="006A6EAE"/>
    <w:rsid w:val="006A74EE"/>
    <w:rsid w:val="006A760B"/>
    <w:rsid w:val="006A7610"/>
    <w:rsid w:val="006A7BA2"/>
    <w:rsid w:val="006B07DF"/>
    <w:rsid w:val="006B0A71"/>
    <w:rsid w:val="006B0C0D"/>
    <w:rsid w:val="006B0D93"/>
    <w:rsid w:val="006B1717"/>
    <w:rsid w:val="006B1B0B"/>
    <w:rsid w:val="006B1ED3"/>
    <w:rsid w:val="006B20EB"/>
    <w:rsid w:val="006B2204"/>
    <w:rsid w:val="006B2E1A"/>
    <w:rsid w:val="006B2E63"/>
    <w:rsid w:val="006B3418"/>
    <w:rsid w:val="006B3458"/>
    <w:rsid w:val="006B3E37"/>
    <w:rsid w:val="006B3EA7"/>
    <w:rsid w:val="006B41D6"/>
    <w:rsid w:val="006B4724"/>
    <w:rsid w:val="006B4891"/>
    <w:rsid w:val="006B5087"/>
    <w:rsid w:val="006B50F0"/>
    <w:rsid w:val="006B52AD"/>
    <w:rsid w:val="006B53D0"/>
    <w:rsid w:val="006B5910"/>
    <w:rsid w:val="006B5A53"/>
    <w:rsid w:val="006B633C"/>
    <w:rsid w:val="006B6B30"/>
    <w:rsid w:val="006B6CE9"/>
    <w:rsid w:val="006B6E22"/>
    <w:rsid w:val="006B775A"/>
    <w:rsid w:val="006B788E"/>
    <w:rsid w:val="006B79DE"/>
    <w:rsid w:val="006C005E"/>
    <w:rsid w:val="006C019D"/>
    <w:rsid w:val="006C06BB"/>
    <w:rsid w:val="006C0CC6"/>
    <w:rsid w:val="006C1C54"/>
    <w:rsid w:val="006C1DA7"/>
    <w:rsid w:val="006C1FE3"/>
    <w:rsid w:val="006C20E4"/>
    <w:rsid w:val="006C2142"/>
    <w:rsid w:val="006C255B"/>
    <w:rsid w:val="006C2B35"/>
    <w:rsid w:val="006C33DC"/>
    <w:rsid w:val="006C3682"/>
    <w:rsid w:val="006C3A26"/>
    <w:rsid w:val="006C3BB9"/>
    <w:rsid w:val="006C3F3E"/>
    <w:rsid w:val="006C434B"/>
    <w:rsid w:val="006C45E0"/>
    <w:rsid w:val="006C45E2"/>
    <w:rsid w:val="006C465C"/>
    <w:rsid w:val="006C4F69"/>
    <w:rsid w:val="006C5101"/>
    <w:rsid w:val="006C5260"/>
    <w:rsid w:val="006C63FA"/>
    <w:rsid w:val="006C68CC"/>
    <w:rsid w:val="006C6A1D"/>
    <w:rsid w:val="006C6DD2"/>
    <w:rsid w:val="006C72D7"/>
    <w:rsid w:val="006C73C0"/>
    <w:rsid w:val="006C753D"/>
    <w:rsid w:val="006C7838"/>
    <w:rsid w:val="006D0501"/>
    <w:rsid w:val="006D07A3"/>
    <w:rsid w:val="006D082A"/>
    <w:rsid w:val="006D09C8"/>
    <w:rsid w:val="006D09E2"/>
    <w:rsid w:val="006D0E40"/>
    <w:rsid w:val="006D0E6F"/>
    <w:rsid w:val="006D0FD3"/>
    <w:rsid w:val="006D146A"/>
    <w:rsid w:val="006D1AF7"/>
    <w:rsid w:val="006D1EBE"/>
    <w:rsid w:val="006D2666"/>
    <w:rsid w:val="006D2AE0"/>
    <w:rsid w:val="006D2C10"/>
    <w:rsid w:val="006D2DE8"/>
    <w:rsid w:val="006D2F1E"/>
    <w:rsid w:val="006D2FDF"/>
    <w:rsid w:val="006D3183"/>
    <w:rsid w:val="006D3380"/>
    <w:rsid w:val="006D3725"/>
    <w:rsid w:val="006D3B23"/>
    <w:rsid w:val="006D44CC"/>
    <w:rsid w:val="006D44FB"/>
    <w:rsid w:val="006D51CF"/>
    <w:rsid w:val="006D5917"/>
    <w:rsid w:val="006D5C14"/>
    <w:rsid w:val="006D5C31"/>
    <w:rsid w:val="006D65A1"/>
    <w:rsid w:val="006D7123"/>
    <w:rsid w:val="006D71FA"/>
    <w:rsid w:val="006D7504"/>
    <w:rsid w:val="006D772E"/>
    <w:rsid w:val="006D7AA5"/>
    <w:rsid w:val="006D7AD1"/>
    <w:rsid w:val="006D7DB4"/>
    <w:rsid w:val="006E00A2"/>
    <w:rsid w:val="006E03B1"/>
    <w:rsid w:val="006E125F"/>
    <w:rsid w:val="006E1CCB"/>
    <w:rsid w:val="006E22A2"/>
    <w:rsid w:val="006E2E7A"/>
    <w:rsid w:val="006E2F36"/>
    <w:rsid w:val="006E3E24"/>
    <w:rsid w:val="006E40B6"/>
    <w:rsid w:val="006E414C"/>
    <w:rsid w:val="006E418E"/>
    <w:rsid w:val="006E442C"/>
    <w:rsid w:val="006E44EC"/>
    <w:rsid w:val="006E46CC"/>
    <w:rsid w:val="006E6486"/>
    <w:rsid w:val="006E6822"/>
    <w:rsid w:val="006E6C8A"/>
    <w:rsid w:val="006E6FDE"/>
    <w:rsid w:val="006E732B"/>
    <w:rsid w:val="006E789B"/>
    <w:rsid w:val="006E792D"/>
    <w:rsid w:val="006E7A11"/>
    <w:rsid w:val="006F0684"/>
    <w:rsid w:val="006F06E8"/>
    <w:rsid w:val="006F0CA5"/>
    <w:rsid w:val="006F1651"/>
    <w:rsid w:val="006F166F"/>
    <w:rsid w:val="006F1C4C"/>
    <w:rsid w:val="006F31A8"/>
    <w:rsid w:val="006F38AB"/>
    <w:rsid w:val="006F3F34"/>
    <w:rsid w:val="006F3FA9"/>
    <w:rsid w:val="006F4009"/>
    <w:rsid w:val="006F43C3"/>
    <w:rsid w:val="006F43C9"/>
    <w:rsid w:val="006F43FA"/>
    <w:rsid w:val="006F4569"/>
    <w:rsid w:val="006F47B9"/>
    <w:rsid w:val="006F542D"/>
    <w:rsid w:val="006F5C39"/>
    <w:rsid w:val="006F5E9B"/>
    <w:rsid w:val="006F5F54"/>
    <w:rsid w:val="006F619D"/>
    <w:rsid w:val="006F6887"/>
    <w:rsid w:val="006F6D7B"/>
    <w:rsid w:val="006F740F"/>
    <w:rsid w:val="006F761F"/>
    <w:rsid w:val="006F78D8"/>
    <w:rsid w:val="006F79C1"/>
    <w:rsid w:val="00700C9F"/>
    <w:rsid w:val="00700EA7"/>
    <w:rsid w:val="00700F9D"/>
    <w:rsid w:val="007010CC"/>
    <w:rsid w:val="00701357"/>
    <w:rsid w:val="007018D2"/>
    <w:rsid w:val="00701AC9"/>
    <w:rsid w:val="0070237C"/>
    <w:rsid w:val="00702838"/>
    <w:rsid w:val="00702B58"/>
    <w:rsid w:val="00702F4C"/>
    <w:rsid w:val="00702F78"/>
    <w:rsid w:val="00702FBF"/>
    <w:rsid w:val="00703309"/>
    <w:rsid w:val="00703346"/>
    <w:rsid w:val="007033FB"/>
    <w:rsid w:val="0070371F"/>
    <w:rsid w:val="00703C60"/>
    <w:rsid w:val="00704292"/>
    <w:rsid w:val="00704A47"/>
    <w:rsid w:val="00704C25"/>
    <w:rsid w:val="007050CA"/>
    <w:rsid w:val="0070540F"/>
    <w:rsid w:val="00707075"/>
    <w:rsid w:val="007074F6"/>
    <w:rsid w:val="007076C3"/>
    <w:rsid w:val="0071000B"/>
    <w:rsid w:val="00710242"/>
    <w:rsid w:val="0071060E"/>
    <w:rsid w:val="0071062E"/>
    <w:rsid w:val="00710712"/>
    <w:rsid w:val="00710EAA"/>
    <w:rsid w:val="0071158A"/>
    <w:rsid w:val="007117FB"/>
    <w:rsid w:val="00711830"/>
    <w:rsid w:val="0071197E"/>
    <w:rsid w:val="00711B15"/>
    <w:rsid w:val="007121CE"/>
    <w:rsid w:val="0071291A"/>
    <w:rsid w:val="00712B7A"/>
    <w:rsid w:val="00713128"/>
    <w:rsid w:val="0071372E"/>
    <w:rsid w:val="0071387B"/>
    <w:rsid w:val="007142A4"/>
    <w:rsid w:val="00714563"/>
    <w:rsid w:val="00714990"/>
    <w:rsid w:val="00714B1E"/>
    <w:rsid w:val="007176D4"/>
    <w:rsid w:val="0071775A"/>
    <w:rsid w:val="0071792C"/>
    <w:rsid w:val="00717A14"/>
    <w:rsid w:val="00720041"/>
    <w:rsid w:val="00720333"/>
    <w:rsid w:val="00720520"/>
    <w:rsid w:val="00720FD5"/>
    <w:rsid w:val="00721D30"/>
    <w:rsid w:val="00721ED3"/>
    <w:rsid w:val="0072217B"/>
    <w:rsid w:val="00722A91"/>
    <w:rsid w:val="00723092"/>
    <w:rsid w:val="007230EA"/>
    <w:rsid w:val="0072351A"/>
    <w:rsid w:val="00723F52"/>
    <w:rsid w:val="0072409F"/>
    <w:rsid w:val="0072434B"/>
    <w:rsid w:val="0072451B"/>
    <w:rsid w:val="00724615"/>
    <w:rsid w:val="00724931"/>
    <w:rsid w:val="00725594"/>
    <w:rsid w:val="00725847"/>
    <w:rsid w:val="00725CF1"/>
    <w:rsid w:val="00725F05"/>
    <w:rsid w:val="007262E3"/>
    <w:rsid w:val="00726D25"/>
    <w:rsid w:val="0072782A"/>
    <w:rsid w:val="00727D9A"/>
    <w:rsid w:val="00730047"/>
    <w:rsid w:val="00730874"/>
    <w:rsid w:val="0073113A"/>
    <w:rsid w:val="0073172D"/>
    <w:rsid w:val="00731BFA"/>
    <w:rsid w:val="00731D8A"/>
    <w:rsid w:val="00732735"/>
    <w:rsid w:val="00732D92"/>
    <w:rsid w:val="007332D9"/>
    <w:rsid w:val="007347DA"/>
    <w:rsid w:val="00735676"/>
    <w:rsid w:val="00736078"/>
    <w:rsid w:val="007360F1"/>
    <w:rsid w:val="00736174"/>
    <w:rsid w:val="007362C0"/>
    <w:rsid w:val="00736B4B"/>
    <w:rsid w:val="00736FF8"/>
    <w:rsid w:val="0073710D"/>
    <w:rsid w:val="00737180"/>
    <w:rsid w:val="007375C4"/>
    <w:rsid w:val="0073777B"/>
    <w:rsid w:val="007407C9"/>
    <w:rsid w:val="00740833"/>
    <w:rsid w:val="00740A91"/>
    <w:rsid w:val="00740C59"/>
    <w:rsid w:val="00741613"/>
    <w:rsid w:val="00741B2F"/>
    <w:rsid w:val="00741C23"/>
    <w:rsid w:val="00741FA4"/>
    <w:rsid w:val="007424B3"/>
    <w:rsid w:val="007425A9"/>
    <w:rsid w:val="00742640"/>
    <w:rsid w:val="00742A50"/>
    <w:rsid w:val="00742E7D"/>
    <w:rsid w:val="00744127"/>
    <w:rsid w:val="0074426D"/>
    <w:rsid w:val="00744B0E"/>
    <w:rsid w:val="00744C43"/>
    <w:rsid w:val="0074541D"/>
    <w:rsid w:val="007456BA"/>
    <w:rsid w:val="00746648"/>
    <w:rsid w:val="007477FD"/>
    <w:rsid w:val="00750444"/>
    <w:rsid w:val="00750523"/>
    <w:rsid w:val="007514E6"/>
    <w:rsid w:val="007514F7"/>
    <w:rsid w:val="00751D14"/>
    <w:rsid w:val="007539AC"/>
    <w:rsid w:val="00753CDC"/>
    <w:rsid w:val="00754689"/>
    <w:rsid w:val="007555B2"/>
    <w:rsid w:val="00755DD6"/>
    <w:rsid w:val="00755F48"/>
    <w:rsid w:val="00756500"/>
    <w:rsid w:val="00756C10"/>
    <w:rsid w:val="0075759D"/>
    <w:rsid w:val="007579C8"/>
    <w:rsid w:val="00757E48"/>
    <w:rsid w:val="0076044E"/>
    <w:rsid w:val="007605FA"/>
    <w:rsid w:val="00760649"/>
    <w:rsid w:val="00760A18"/>
    <w:rsid w:val="00760FBC"/>
    <w:rsid w:val="007616EE"/>
    <w:rsid w:val="00761775"/>
    <w:rsid w:val="00762E25"/>
    <w:rsid w:val="007641B6"/>
    <w:rsid w:val="0076443C"/>
    <w:rsid w:val="007647E2"/>
    <w:rsid w:val="00765803"/>
    <w:rsid w:val="007668F4"/>
    <w:rsid w:val="00766CFE"/>
    <w:rsid w:val="00767F01"/>
    <w:rsid w:val="00767F16"/>
    <w:rsid w:val="00770883"/>
    <w:rsid w:val="0077092E"/>
    <w:rsid w:val="00770A7D"/>
    <w:rsid w:val="00770C80"/>
    <w:rsid w:val="00770EC8"/>
    <w:rsid w:val="00771452"/>
    <w:rsid w:val="00771DEA"/>
    <w:rsid w:val="00771E07"/>
    <w:rsid w:val="0077266B"/>
    <w:rsid w:val="00772F7E"/>
    <w:rsid w:val="00773161"/>
    <w:rsid w:val="0077352D"/>
    <w:rsid w:val="00773C76"/>
    <w:rsid w:val="0077462A"/>
    <w:rsid w:val="0077465F"/>
    <w:rsid w:val="00774731"/>
    <w:rsid w:val="00774A82"/>
    <w:rsid w:val="00774AA1"/>
    <w:rsid w:val="00774B91"/>
    <w:rsid w:val="00774EA0"/>
    <w:rsid w:val="007758FC"/>
    <w:rsid w:val="00775E9C"/>
    <w:rsid w:val="007762B2"/>
    <w:rsid w:val="007762E1"/>
    <w:rsid w:val="007774AB"/>
    <w:rsid w:val="007774BB"/>
    <w:rsid w:val="0077796A"/>
    <w:rsid w:val="00780905"/>
    <w:rsid w:val="00780C5D"/>
    <w:rsid w:val="00780D63"/>
    <w:rsid w:val="00780E8B"/>
    <w:rsid w:val="00781BBD"/>
    <w:rsid w:val="00782234"/>
    <w:rsid w:val="007823F6"/>
    <w:rsid w:val="00782409"/>
    <w:rsid w:val="0078268D"/>
    <w:rsid w:val="007829B3"/>
    <w:rsid w:val="00782A8C"/>
    <w:rsid w:val="00782DD0"/>
    <w:rsid w:val="00782E71"/>
    <w:rsid w:val="00783044"/>
    <w:rsid w:val="0078315D"/>
    <w:rsid w:val="007839A8"/>
    <w:rsid w:val="00783AA4"/>
    <w:rsid w:val="007840DE"/>
    <w:rsid w:val="00784115"/>
    <w:rsid w:val="00784616"/>
    <w:rsid w:val="0078476E"/>
    <w:rsid w:val="00784888"/>
    <w:rsid w:val="00784A56"/>
    <w:rsid w:val="00784F8C"/>
    <w:rsid w:val="007853C1"/>
    <w:rsid w:val="0078550A"/>
    <w:rsid w:val="0078579B"/>
    <w:rsid w:val="00785BCE"/>
    <w:rsid w:val="00785F14"/>
    <w:rsid w:val="00786E72"/>
    <w:rsid w:val="0078704E"/>
    <w:rsid w:val="00787F1F"/>
    <w:rsid w:val="00790474"/>
    <w:rsid w:val="0079095A"/>
    <w:rsid w:val="00790A6B"/>
    <w:rsid w:val="0079110F"/>
    <w:rsid w:val="007913E2"/>
    <w:rsid w:val="0079149A"/>
    <w:rsid w:val="00791A7A"/>
    <w:rsid w:val="00792A44"/>
    <w:rsid w:val="00792ADE"/>
    <w:rsid w:val="00792AF6"/>
    <w:rsid w:val="00792EC0"/>
    <w:rsid w:val="00793386"/>
    <w:rsid w:val="00793707"/>
    <w:rsid w:val="00793753"/>
    <w:rsid w:val="00794062"/>
    <w:rsid w:val="0079440F"/>
    <w:rsid w:val="007961CB"/>
    <w:rsid w:val="007961D4"/>
    <w:rsid w:val="007962DE"/>
    <w:rsid w:val="007963FE"/>
    <w:rsid w:val="00796A18"/>
    <w:rsid w:val="00796B75"/>
    <w:rsid w:val="00797048"/>
    <w:rsid w:val="00797C82"/>
    <w:rsid w:val="00797E80"/>
    <w:rsid w:val="007A0954"/>
    <w:rsid w:val="007A15AB"/>
    <w:rsid w:val="007A284B"/>
    <w:rsid w:val="007A31A8"/>
    <w:rsid w:val="007A33A7"/>
    <w:rsid w:val="007A3645"/>
    <w:rsid w:val="007A3A7D"/>
    <w:rsid w:val="007A3D17"/>
    <w:rsid w:val="007A3EE7"/>
    <w:rsid w:val="007A4654"/>
    <w:rsid w:val="007A4E8B"/>
    <w:rsid w:val="007A5081"/>
    <w:rsid w:val="007A5300"/>
    <w:rsid w:val="007A5625"/>
    <w:rsid w:val="007A56B7"/>
    <w:rsid w:val="007A5B99"/>
    <w:rsid w:val="007A5BB7"/>
    <w:rsid w:val="007A68CD"/>
    <w:rsid w:val="007A6B22"/>
    <w:rsid w:val="007A7507"/>
    <w:rsid w:val="007B00D8"/>
    <w:rsid w:val="007B0959"/>
    <w:rsid w:val="007B0B41"/>
    <w:rsid w:val="007B1120"/>
    <w:rsid w:val="007B11E7"/>
    <w:rsid w:val="007B14E8"/>
    <w:rsid w:val="007B18DA"/>
    <w:rsid w:val="007B1F91"/>
    <w:rsid w:val="007B294D"/>
    <w:rsid w:val="007B2A0D"/>
    <w:rsid w:val="007B353E"/>
    <w:rsid w:val="007B4134"/>
    <w:rsid w:val="007B5430"/>
    <w:rsid w:val="007B5B15"/>
    <w:rsid w:val="007B5D3C"/>
    <w:rsid w:val="007B6144"/>
    <w:rsid w:val="007B6C58"/>
    <w:rsid w:val="007B6FE4"/>
    <w:rsid w:val="007B70C1"/>
    <w:rsid w:val="007B717D"/>
    <w:rsid w:val="007B76E1"/>
    <w:rsid w:val="007B7717"/>
    <w:rsid w:val="007B7895"/>
    <w:rsid w:val="007B7CED"/>
    <w:rsid w:val="007B7D22"/>
    <w:rsid w:val="007B7DB6"/>
    <w:rsid w:val="007C096C"/>
    <w:rsid w:val="007C202C"/>
    <w:rsid w:val="007C268F"/>
    <w:rsid w:val="007C2E9F"/>
    <w:rsid w:val="007C3612"/>
    <w:rsid w:val="007C3758"/>
    <w:rsid w:val="007C375C"/>
    <w:rsid w:val="007C393F"/>
    <w:rsid w:val="007C3E89"/>
    <w:rsid w:val="007C4582"/>
    <w:rsid w:val="007C4EDE"/>
    <w:rsid w:val="007C5C5D"/>
    <w:rsid w:val="007C5D22"/>
    <w:rsid w:val="007C61F7"/>
    <w:rsid w:val="007C6271"/>
    <w:rsid w:val="007C6CE6"/>
    <w:rsid w:val="007C6FFB"/>
    <w:rsid w:val="007C7169"/>
    <w:rsid w:val="007C7409"/>
    <w:rsid w:val="007C7530"/>
    <w:rsid w:val="007C766D"/>
    <w:rsid w:val="007C78F1"/>
    <w:rsid w:val="007D0270"/>
    <w:rsid w:val="007D0289"/>
    <w:rsid w:val="007D05CC"/>
    <w:rsid w:val="007D145C"/>
    <w:rsid w:val="007D187B"/>
    <w:rsid w:val="007D267B"/>
    <w:rsid w:val="007D2D65"/>
    <w:rsid w:val="007D3076"/>
    <w:rsid w:val="007D3975"/>
    <w:rsid w:val="007D3AAA"/>
    <w:rsid w:val="007D3DAD"/>
    <w:rsid w:val="007D45F0"/>
    <w:rsid w:val="007D4AC6"/>
    <w:rsid w:val="007D4DE9"/>
    <w:rsid w:val="007D5013"/>
    <w:rsid w:val="007D5CD8"/>
    <w:rsid w:val="007D5F19"/>
    <w:rsid w:val="007D6011"/>
    <w:rsid w:val="007D604C"/>
    <w:rsid w:val="007D60D4"/>
    <w:rsid w:val="007D6933"/>
    <w:rsid w:val="007D6B79"/>
    <w:rsid w:val="007D6B9A"/>
    <w:rsid w:val="007D78E4"/>
    <w:rsid w:val="007D7B71"/>
    <w:rsid w:val="007D7F31"/>
    <w:rsid w:val="007E0492"/>
    <w:rsid w:val="007E0DBA"/>
    <w:rsid w:val="007E10C3"/>
    <w:rsid w:val="007E1376"/>
    <w:rsid w:val="007E1DEB"/>
    <w:rsid w:val="007E24DB"/>
    <w:rsid w:val="007E319A"/>
    <w:rsid w:val="007E4334"/>
    <w:rsid w:val="007E4382"/>
    <w:rsid w:val="007E477C"/>
    <w:rsid w:val="007E48E1"/>
    <w:rsid w:val="007E4B68"/>
    <w:rsid w:val="007E4BAD"/>
    <w:rsid w:val="007E4DE9"/>
    <w:rsid w:val="007E5820"/>
    <w:rsid w:val="007E5DE7"/>
    <w:rsid w:val="007E64CF"/>
    <w:rsid w:val="007E6736"/>
    <w:rsid w:val="007E6A02"/>
    <w:rsid w:val="007E6C4B"/>
    <w:rsid w:val="007E6CE3"/>
    <w:rsid w:val="007E6DF3"/>
    <w:rsid w:val="007E7182"/>
    <w:rsid w:val="007F00B2"/>
    <w:rsid w:val="007F02F6"/>
    <w:rsid w:val="007F04E6"/>
    <w:rsid w:val="007F0556"/>
    <w:rsid w:val="007F09F1"/>
    <w:rsid w:val="007F0CBF"/>
    <w:rsid w:val="007F13C2"/>
    <w:rsid w:val="007F1765"/>
    <w:rsid w:val="007F18CF"/>
    <w:rsid w:val="007F1A76"/>
    <w:rsid w:val="007F1BA3"/>
    <w:rsid w:val="007F2D77"/>
    <w:rsid w:val="007F2DC4"/>
    <w:rsid w:val="007F34B9"/>
    <w:rsid w:val="007F34FC"/>
    <w:rsid w:val="007F35BF"/>
    <w:rsid w:val="007F3CF8"/>
    <w:rsid w:val="007F3D35"/>
    <w:rsid w:val="007F4361"/>
    <w:rsid w:val="007F44F0"/>
    <w:rsid w:val="007F48F5"/>
    <w:rsid w:val="007F49DF"/>
    <w:rsid w:val="007F5699"/>
    <w:rsid w:val="007F56E6"/>
    <w:rsid w:val="007F578F"/>
    <w:rsid w:val="007F614B"/>
    <w:rsid w:val="007F6164"/>
    <w:rsid w:val="007F6B81"/>
    <w:rsid w:val="007F764D"/>
    <w:rsid w:val="007F794E"/>
    <w:rsid w:val="007F7E76"/>
    <w:rsid w:val="0080086C"/>
    <w:rsid w:val="0080120B"/>
    <w:rsid w:val="008013B6"/>
    <w:rsid w:val="008019D0"/>
    <w:rsid w:val="00801C11"/>
    <w:rsid w:val="00801CBE"/>
    <w:rsid w:val="00801D93"/>
    <w:rsid w:val="00802887"/>
    <w:rsid w:val="00802B6C"/>
    <w:rsid w:val="00802F42"/>
    <w:rsid w:val="00802F75"/>
    <w:rsid w:val="008032EC"/>
    <w:rsid w:val="00803420"/>
    <w:rsid w:val="00803483"/>
    <w:rsid w:val="00803B22"/>
    <w:rsid w:val="00803B42"/>
    <w:rsid w:val="0080403D"/>
    <w:rsid w:val="00804113"/>
    <w:rsid w:val="0080464C"/>
    <w:rsid w:val="0080473F"/>
    <w:rsid w:val="00804AE8"/>
    <w:rsid w:val="0080515A"/>
    <w:rsid w:val="00805438"/>
    <w:rsid w:val="00806493"/>
    <w:rsid w:val="008064BD"/>
    <w:rsid w:val="00806CC5"/>
    <w:rsid w:val="00806E72"/>
    <w:rsid w:val="008071C7"/>
    <w:rsid w:val="008071DD"/>
    <w:rsid w:val="008075D3"/>
    <w:rsid w:val="00807613"/>
    <w:rsid w:val="008079C3"/>
    <w:rsid w:val="00807AC7"/>
    <w:rsid w:val="00807DE0"/>
    <w:rsid w:val="00810544"/>
    <w:rsid w:val="008112CD"/>
    <w:rsid w:val="00811543"/>
    <w:rsid w:val="0081155D"/>
    <w:rsid w:val="008121A8"/>
    <w:rsid w:val="008124AE"/>
    <w:rsid w:val="00812D60"/>
    <w:rsid w:val="008135C1"/>
    <w:rsid w:val="00813B35"/>
    <w:rsid w:val="00813C4D"/>
    <w:rsid w:val="00813CE0"/>
    <w:rsid w:val="008143B5"/>
    <w:rsid w:val="008146BE"/>
    <w:rsid w:val="00814E6B"/>
    <w:rsid w:val="008154D6"/>
    <w:rsid w:val="00815556"/>
    <w:rsid w:val="0081566E"/>
    <w:rsid w:val="00815AA0"/>
    <w:rsid w:val="00815AD2"/>
    <w:rsid w:val="00816196"/>
    <w:rsid w:val="00816EE0"/>
    <w:rsid w:val="00817191"/>
    <w:rsid w:val="00817286"/>
    <w:rsid w:val="00817422"/>
    <w:rsid w:val="008175D4"/>
    <w:rsid w:val="00817AFC"/>
    <w:rsid w:val="00817C3F"/>
    <w:rsid w:val="00820201"/>
    <w:rsid w:val="008202F6"/>
    <w:rsid w:val="0082056E"/>
    <w:rsid w:val="008208F2"/>
    <w:rsid w:val="00820F9D"/>
    <w:rsid w:val="00822443"/>
    <w:rsid w:val="00822481"/>
    <w:rsid w:val="00822D05"/>
    <w:rsid w:val="00823183"/>
    <w:rsid w:val="008232AE"/>
    <w:rsid w:val="0082333B"/>
    <w:rsid w:val="00823498"/>
    <w:rsid w:val="0082439F"/>
    <w:rsid w:val="00824A1D"/>
    <w:rsid w:val="00824A63"/>
    <w:rsid w:val="00824EF4"/>
    <w:rsid w:val="00825C2D"/>
    <w:rsid w:val="00826C12"/>
    <w:rsid w:val="0082758C"/>
    <w:rsid w:val="00827631"/>
    <w:rsid w:val="00827858"/>
    <w:rsid w:val="00830227"/>
    <w:rsid w:val="00830570"/>
    <w:rsid w:val="00831548"/>
    <w:rsid w:val="00831B2E"/>
    <w:rsid w:val="00831BC5"/>
    <w:rsid w:val="00831D60"/>
    <w:rsid w:val="00831DD1"/>
    <w:rsid w:val="00832145"/>
    <w:rsid w:val="0083273C"/>
    <w:rsid w:val="0083336D"/>
    <w:rsid w:val="00833745"/>
    <w:rsid w:val="0083377E"/>
    <w:rsid w:val="0083395D"/>
    <w:rsid w:val="00834268"/>
    <w:rsid w:val="008349A1"/>
    <w:rsid w:val="00834B31"/>
    <w:rsid w:val="00834C16"/>
    <w:rsid w:val="00836432"/>
    <w:rsid w:val="008364DD"/>
    <w:rsid w:val="00836856"/>
    <w:rsid w:val="00836B93"/>
    <w:rsid w:val="00836C2E"/>
    <w:rsid w:val="0083738E"/>
    <w:rsid w:val="008375AC"/>
    <w:rsid w:val="00837CBA"/>
    <w:rsid w:val="00837E0C"/>
    <w:rsid w:val="00837F10"/>
    <w:rsid w:val="00840100"/>
    <w:rsid w:val="00840614"/>
    <w:rsid w:val="008413D4"/>
    <w:rsid w:val="00841A0D"/>
    <w:rsid w:val="00841D0B"/>
    <w:rsid w:val="00842CA1"/>
    <w:rsid w:val="00842D2D"/>
    <w:rsid w:val="0084316F"/>
    <w:rsid w:val="00843378"/>
    <w:rsid w:val="00843740"/>
    <w:rsid w:val="0084411B"/>
    <w:rsid w:val="0084429B"/>
    <w:rsid w:val="008442FE"/>
    <w:rsid w:val="00844556"/>
    <w:rsid w:val="008445FF"/>
    <w:rsid w:val="008447AC"/>
    <w:rsid w:val="008447BE"/>
    <w:rsid w:val="00844866"/>
    <w:rsid w:val="00844DF0"/>
    <w:rsid w:val="008455C3"/>
    <w:rsid w:val="0084578B"/>
    <w:rsid w:val="008457EE"/>
    <w:rsid w:val="00845AF4"/>
    <w:rsid w:val="008466FC"/>
    <w:rsid w:val="00846F66"/>
    <w:rsid w:val="00847461"/>
    <w:rsid w:val="0084788F"/>
    <w:rsid w:val="00847969"/>
    <w:rsid w:val="00847E12"/>
    <w:rsid w:val="00847F95"/>
    <w:rsid w:val="0085018B"/>
    <w:rsid w:val="0085038F"/>
    <w:rsid w:val="00850888"/>
    <w:rsid w:val="00851E0D"/>
    <w:rsid w:val="0085208E"/>
    <w:rsid w:val="008522DD"/>
    <w:rsid w:val="0085273B"/>
    <w:rsid w:val="0085277B"/>
    <w:rsid w:val="00852887"/>
    <w:rsid w:val="00852EB9"/>
    <w:rsid w:val="00852F0E"/>
    <w:rsid w:val="00853B53"/>
    <w:rsid w:val="0085434D"/>
    <w:rsid w:val="0085528B"/>
    <w:rsid w:val="00855918"/>
    <w:rsid w:val="00855E5F"/>
    <w:rsid w:val="00855F0E"/>
    <w:rsid w:val="00856F9E"/>
    <w:rsid w:val="00857356"/>
    <w:rsid w:val="008576D1"/>
    <w:rsid w:val="00857E3A"/>
    <w:rsid w:val="008606BB"/>
    <w:rsid w:val="00860925"/>
    <w:rsid w:val="0086120C"/>
    <w:rsid w:val="008618E0"/>
    <w:rsid w:val="00861A87"/>
    <w:rsid w:val="0086204D"/>
    <w:rsid w:val="0086223A"/>
    <w:rsid w:val="008623C8"/>
    <w:rsid w:val="008625EA"/>
    <w:rsid w:val="008638FC"/>
    <w:rsid w:val="00863AE9"/>
    <w:rsid w:val="00863BDD"/>
    <w:rsid w:val="00863C25"/>
    <w:rsid w:val="00863CBF"/>
    <w:rsid w:val="00863CE2"/>
    <w:rsid w:val="00864367"/>
    <w:rsid w:val="00864C79"/>
    <w:rsid w:val="00864E0D"/>
    <w:rsid w:val="0086526E"/>
    <w:rsid w:val="008658F1"/>
    <w:rsid w:val="00865BA9"/>
    <w:rsid w:val="00865D5F"/>
    <w:rsid w:val="00865D80"/>
    <w:rsid w:val="00865E6B"/>
    <w:rsid w:val="00867273"/>
    <w:rsid w:val="0086762B"/>
    <w:rsid w:val="008676C3"/>
    <w:rsid w:val="008677D9"/>
    <w:rsid w:val="00867D8D"/>
    <w:rsid w:val="0087037F"/>
    <w:rsid w:val="00870B91"/>
    <w:rsid w:val="00870DAF"/>
    <w:rsid w:val="00871440"/>
    <w:rsid w:val="00871A82"/>
    <w:rsid w:val="00871B30"/>
    <w:rsid w:val="00871B53"/>
    <w:rsid w:val="00872BD5"/>
    <w:rsid w:val="00873130"/>
    <w:rsid w:val="008736A8"/>
    <w:rsid w:val="008738D8"/>
    <w:rsid w:val="00873BFF"/>
    <w:rsid w:val="008740B0"/>
    <w:rsid w:val="008741E2"/>
    <w:rsid w:val="00874432"/>
    <w:rsid w:val="00875685"/>
    <w:rsid w:val="008756A1"/>
    <w:rsid w:val="00875974"/>
    <w:rsid w:val="00875E49"/>
    <w:rsid w:val="00876048"/>
    <w:rsid w:val="00876488"/>
    <w:rsid w:val="008768CB"/>
    <w:rsid w:val="00876927"/>
    <w:rsid w:val="00876DE7"/>
    <w:rsid w:val="008771AF"/>
    <w:rsid w:val="008772C4"/>
    <w:rsid w:val="00877980"/>
    <w:rsid w:val="0088082F"/>
    <w:rsid w:val="00880928"/>
    <w:rsid w:val="008809C0"/>
    <w:rsid w:val="00880A74"/>
    <w:rsid w:val="0088162F"/>
    <w:rsid w:val="00881764"/>
    <w:rsid w:val="00881C5B"/>
    <w:rsid w:val="00882389"/>
    <w:rsid w:val="00882883"/>
    <w:rsid w:val="00882E76"/>
    <w:rsid w:val="0088388C"/>
    <w:rsid w:val="00883F55"/>
    <w:rsid w:val="00883FC1"/>
    <w:rsid w:val="008840CA"/>
    <w:rsid w:val="008841EC"/>
    <w:rsid w:val="00884DFB"/>
    <w:rsid w:val="00884E30"/>
    <w:rsid w:val="00884F3B"/>
    <w:rsid w:val="00884F58"/>
    <w:rsid w:val="00885391"/>
    <w:rsid w:val="0088539F"/>
    <w:rsid w:val="00885577"/>
    <w:rsid w:val="008857BE"/>
    <w:rsid w:val="00885976"/>
    <w:rsid w:val="008859B7"/>
    <w:rsid w:val="00885CC8"/>
    <w:rsid w:val="00885CDF"/>
    <w:rsid w:val="00886192"/>
    <w:rsid w:val="008861C0"/>
    <w:rsid w:val="008868F6"/>
    <w:rsid w:val="00886A94"/>
    <w:rsid w:val="00886C30"/>
    <w:rsid w:val="00886DC2"/>
    <w:rsid w:val="00886EEC"/>
    <w:rsid w:val="00887683"/>
    <w:rsid w:val="008902A4"/>
    <w:rsid w:val="008909A5"/>
    <w:rsid w:val="00890E66"/>
    <w:rsid w:val="008914E1"/>
    <w:rsid w:val="00891BF4"/>
    <w:rsid w:val="00891F23"/>
    <w:rsid w:val="008920A8"/>
    <w:rsid w:val="00892C3E"/>
    <w:rsid w:val="0089330F"/>
    <w:rsid w:val="00893648"/>
    <w:rsid w:val="008939F9"/>
    <w:rsid w:val="00893C69"/>
    <w:rsid w:val="00894893"/>
    <w:rsid w:val="00894CCE"/>
    <w:rsid w:val="008954D0"/>
    <w:rsid w:val="00896014"/>
    <w:rsid w:val="008A0D0D"/>
    <w:rsid w:val="008A13F9"/>
    <w:rsid w:val="008A1693"/>
    <w:rsid w:val="008A1D53"/>
    <w:rsid w:val="008A1F4B"/>
    <w:rsid w:val="008A2D35"/>
    <w:rsid w:val="008A2FC8"/>
    <w:rsid w:val="008A3468"/>
    <w:rsid w:val="008A3610"/>
    <w:rsid w:val="008A3686"/>
    <w:rsid w:val="008A3BD8"/>
    <w:rsid w:val="008A3CF3"/>
    <w:rsid w:val="008A4BED"/>
    <w:rsid w:val="008A4C32"/>
    <w:rsid w:val="008A6315"/>
    <w:rsid w:val="008A6F16"/>
    <w:rsid w:val="008A74A5"/>
    <w:rsid w:val="008A75FB"/>
    <w:rsid w:val="008A783A"/>
    <w:rsid w:val="008A7A41"/>
    <w:rsid w:val="008A7ABE"/>
    <w:rsid w:val="008A7BA2"/>
    <w:rsid w:val="008A7F2A"/>
    <w:rsid w:val="008B028A"/>
    <w:rsid w:val="008B0B02"/>
    <w:rsid w:val="008B0C76"/>
    <w:rsid w:val="008B0F90"/>
    <w:rsid w:val="008B10CB"/>
    <w:rsid w:val="008B12BF"/>
    <w:rsid w:val="008B1B78"/>
    <w:rsid w:val="008B2200"/>
    <w:rsid w:val="008B2CDF"/>
    <w:rsid w:val="008B3AF9"/>
    <w:rsid w:val="008B3B98"/>
    <w:rsid w:val="008B4256"/>
    <w:rsid w:val="008B43E9"/>
    <w:rsid w:val="008B4572"/>
    <w:rsid w:val="008B52BE"/>
    <w:rsid w:val="008B546F"/>
    <w:rsid w:val="008B5D14"/>
    <w:rsid w:val="008B5F82"/>
    <w:rsid w:val="008B6449"/>
    <w:rsid w:val="008B6A6C"/>
    <w:rsid w:val="008B70BC"/>
    <w:rsid w:val="008B7214"/>
    <w:rsid w:val="008B755D"/>
    <w:rsid w:val="008B7662"/>
    <w:rsid w:val="008B7B64"/>
    <w:rsid w:val="008B7EBB"/>
    <w:rsid w:val="008B7F2B"/>
    <w:rsid w:val="008B7F2E"/>
    <w:rsid w:val="008C000B"/>
    <w:rsid w:val="008C019E"/>
    <w:rsid w:val="008C04E9"/>
    <w:rsid w:val="008C0E56"/>
    <w:rsid w:val="008C0F30"/>
    <w:rsid w:val="008C111C"/>
    <w:rsid w:val="008C1511"/>
    <w:rsid w:val="008C15F0"/>
    <w:rsid w:val="008C1681"/>
    <w:rsid w:val="008C1A6B"/>
    <w:rsid w:val="008C1C3E"/>
    <w:rsid w:val="008C2046"/>
    <w:rsid w:val="008C24C7"/>
    <w:rsid w:val="008C256C"/>
    <w:rsid w:val="008C2724"/>
    <w:rsid w:val="008C2771"/>
    <w:rsid w:val="008C3411"/>
    <w:rsid w:val="008C3945"/>
    <w:rsid w:val="008C4F11"/>
    <w:rsid w:val="008C5160"/>
    <w:rsid w:val="008C5561"/>
    <w:rsid w:val="008C56BB"/>
    <w:rsid w:val="008C5B2B"/>
    <w:rsid w:val="008C5C25"/>
    <w:rsid w:val="008C626A"/>
    <w:rsid w:val="008C6811"/>
    <w:rsid w:val="008C6CAF"/>
    <w:rsid w:val="008C707B"/>
    <w:rsid w:val="008C726B"/>
    <w:rsid w:val="008C77E2"/>
    <w:rsid w:val="008C7E1A"/>
    <w:rsid w:val="008D0408"/>
    <w:rsid w:val="008D0A74"/>
    <w:rsid w:val="008D0A8F"/>
    <w:rsid w:val="008D0EC2"/>
    <w:rsid w:val="008D0ED1"/>
    <w:rsid w:val="008D0F9E"/>
    <w:rsid w:val="008D10E5"/>
    <w:rsid w:val="008D13D5"/>
    <w:rsid w:val="008D1470"/>
    <w:rsid w:val="008D1964"/>
    <w:rsid w:val="008D1E2B"/>
    <w:rsid w:val="008D2276"/>
    <w:rsid w:val="008D2323"/>
    <w:rsid w:val="008D28BE"/>
    <w:rsid w:val="008D337B"/>
    <w:rsid w:val="008D38DB"/>
    <w:rsid w:val="008D39F4"/>
    <w:rsid w:val="008D3DD5"/>
    <w:rsid w:val="008D4376"/>
    <w:rsid w:val="008D4E02"/>
    <w:rsid w:val="008D515C"/>
    <w:rsid w:val="008D60E4"/>
    <w:rsid w:val="008D6704"/>
    <w:rsid w:val="008D6958"/>
    <w:rsid w:val="008D6B26"/>
    <w:rsid w:val="008D6D1A"/>
    <w:rsid w:val="008D76B6"/>
    <w:rsid w:val="008E03D8"/>
    <w:rsid w:val="008E04E6"/>
    <w:rsid w:val="008E0591"/>
    <w:rsid w:val="008E0607"/>
    <w:rsid w:val="008E0745"/>
    <w:rsid w:val="008E0D1D"/>
    <w:rsid w:val="008E0E92"/>
    <w:rsid w:val="008E131C"/>
    <w:rsid w:val="008E168F"/>
    <w:rsid w:val="008E18C1"/>
    <w:rsid w:val="008E21C1"/>
    <w:rsid w:val="008E3154"/>
    <w:rsid w:val="008E32DF"/>
    <w:rsid w:val="008E3912"/>
    <w:rsid w:val="008E3D34"/>
    <w:rsid w:val="008E41EF"/>
    <w:rsid w:val="008E4732"/>
    <w:rsid w:val="008E48E1"/>
    <w:rsid w:val="008E4CE8"/>
    <w:rsid w:val="008E511B"/>
    <w:rsid w:val="008E5370"/>
    <w:rsid w:val="008E5B5F"/>
    <w:rsid w:val="008E5CD3"/>
    <w:rsid w:val="008E634F"/>
    <w:rsid w:val="008E6BBA"/>
    <w:rsid w:val="008E7038"/>
    <w:rsid w:val="008E7235"/>
    <w:rsid w:val="008E75CA"/>
    <w:rsid w:val="008E7A95"/>
    <w:rsid w:val="008E7B6D"/>
    <w:rsid w:val="008F0226"/>
    <w:rsid w:val="008F0D66"/>
    <w:rsid w:val="008F0DE7"/>
    <w:rsid w:val="008F1079"/>
    <w:rsid w:val="008F12F0"/>
    <w:rsid w:val="008F15B2"/>
    <w:rsid w:val="008F1784"/>
    <w:rsid w:val="008F1884"/>
    <w:rsid w:val="008F1ACE"/>
    <w:rsid w:val="008F1B91"/>
    <w:rsid w:val="008F1C4D"/>
    <w:rsid w:val="008F2CCC"/>
    <w:rsid w:val="008F323D"/>
    <w:rsid w:val="008F3417"/>
    <w:rsid w:val="008F3F4A"/>
    <w:rsid w:val="008F4534"/>
    <w:rsid w:val="008F48F2"/>
    <w:rsid w:val="008F4E1F"/>
    <w:rsid w:val="008F4EDD"/>
    <w:rsid w:val="008F515B"/>
    <w:rsid w:val="008F5A22"/>
    <w:rsid w:val="008F5F0F"/>
    <w:rsid w:val="008F5FAB"/>
    <w:rsid w:val="008F6846"/>
    <w:rsid w:val="008F68C3"/>
    <w:rsid w:val="008F76C2"/>
    <w:rsid w:val="00900089"/>
    <w:rsid w:val="00900885"/>
    <w:rsid w:val="00900DA6"/>
    <w:rsid w:val="00900F39"/>
    <w:rsid w:val="00900F94"/>
    <w:rsid w:val="00901479"/>
    <w:rsid w:val="009014F9"/>
    <w:rsid w:val="009017D5"/>
    <w:rsid w:val="00901DBD"/>
    <w:rsid w:val="0090261E"/>
    <w:rsid w:val="009028C3"/>
    <w:rsid w:val="00902C6C"/>
    <w:rsid w:val="00904555"/>
    <w:rsid w:val="00904807"/>
    <w:rsid w:val="00904874"/>
    <w:rsid w:val="00905247"/>
    <w:rsid w:val="009054A4"/>
    <w:rsid w:val="009061A4"/>
    <w:rsid w:val="00906444"/>
    <w:rsid w:val="009067E6"/>
    <w:rsid w:val="00906C8E"/>
    <w:rsid w:val="00906E40"/>
    <w:rsid w:val="00906F74"/>
    <w:rsid w:val="00906F95"/>
    <w:rsid w:val="0090704C"/>
    <w:rsid w:val="009071FE"/>
    <w:rsid w:val="009072C9"/>
    <w:rsid w:val="0090738F"/>
    <w:rsid w:val="009077AF"/>
    <w:rsid w:val="00907D84"/>
    <w:rsid w:val="00910380"/>
    <w:rsid w:val="00910785"/>
    <w:rsid w:val="00910D4D"/>
    <w:rsid w:val="00910F77"/>
    <w:rsid w:val="00911C3B"/>
    <w:rsid w:val="00912C64"/>
    <w:rsid w:val="00912D57"/>
    <w:rsid w:val="00912F55"/>
    <w:rsid w:val="0091361D"/>
    <w:rsid w:val="00913901"/>
    <w:rsid w:val="00913D08"/>
    <w:rsid w:val="00913E48"/>
    <w:rsid w:val="0091410B"/>
    <w:rsid w:val="00914253"/>
    <w:rsid w:val="00914360"/>
    <w:rsid w:val="0091436B"/>
    <w:rsid w:val="00914834"/>
    <w:rsid w:val="00915068"/>
    <w:rsid w:val="00915942"/>
    <w:rsid w:val="00915C85"/>
    <w:rsid w:val="00915E5F"/>
    <w:rsid w:val="00916B33"/>
    <w:rsid w:val="00917145"/>
    <w:rsid w:val="00917826"/>
    <w:rsid w:val="00917BE6"/>
    <w:rsid w:val="00917CFD"/>
    <w:rsid w:val="00917E66"/>
    <w:rsid w:val="00917EBE"/>
    <w:rsid w:val="00920827"/>
    <w:rsid w:val="00920E72"/>
    <w:rsid w:val="00920EC7"/>
    <w:rsid w:val="009211F7"/>
    <w:rsid w:val="009214F0"/>
    <w:rsid w:val="009215AC"/>
    <w:rsid w:val="0092220C"/>
    <w:rsid w:val="009225A7"/>
    <w:rsid w:val="009225FB"/>
    <w:rsid w:val="00923878"/>
    <w:rsid w:val="00923BC9"/>
    <w:rsid w:val="009240CD"/>
    <w:rsid w:val="00924384"/>
    <w:rsid w:val="009243D3"/>
    <w:rsid w:val="00925011"/>
    <w:rsid w:val="009259A0"/>
    <w:rsid w:val="00925BC8"/>
    <w:rsid w:val="00925DAA"/>
    <w:rsid w:val="009260F3"/>
    <w:rsid w:val="00926C42"/>
    <w:rsid w:val="00927010"/>
    <w:rsid w:val="009270D6"/>
    <w:rsid w:val="0092755B"/>
    <w:rsid w:val="009275C7"/>
    <w:rsid w:val="0092760A"/>
    <w:rsid w:val="00927AE2"/>
    <w:rsid w:val="00927B10"/>
    <w:rsid w:val="00927FB9"/>
    <w:rsid w:val="0093023A"/>
    <w:rsid w:val="0093064F"/>
    <w:rsid w:val="009306DE"/>
    <w:rsid w:val="00930C5D"/>
    <w:rsid w:val="00931144"/>
    <w:rsid w:val="00931165"/>
    <w:rsid w:val="009311FF"/>
    <w:rsid w:val="00931A14"/>
    <w:rsid w:val="00931A3D"/>
    <w:rsid w:val="00931CC3"/>
    <w:rsid w:val="00931FCC"/>
    <w:rsid w:val="009322A8"/>
    <w:rsid w:val="00932EBC"/>
    <w:rsid w:val="00933EB8"/>
    <w:rsid w:val="00934992"/>
    <w:rsid w:val="009356FB"/>
    <w:rsid w:val="00935C38"/>
    <w:rsid w:val="00935D24"/>
    <w:rsid w:val="00935FB3"/>
    <w:rsid w:val="00936276"/>
    <w:rsid w:val="00936E56"/>
    <w:rsid w:val="009370E9"/>
    <w:rsid w:val="00937DB1"/>
    <w:rsid w:val="009400A2"/>
    <w:rsid w:val="00940A98"/>
    <w:rsid w:val="00940FD6"/>
    <w:rsid w:val="009413BA"/>
    <w:rsid w:val="00942C9E"/>
    <w:rsid w:val="00943100"/>
    <w:rsid w:val="009431CC"/>
    <w:rsid w:val="0094338C"/>
    <w:rsid w:val="00943462"/>
    <w:rsid w:val="009439B5"/>
    <w:rsid w:val="00944241"/>
    <w:rsid w:val="0094467C"/>
    <w:rsid w:val="00944AB9"/>
    <w:rsid w:val="009453A7"/>
    <w:rsid w:val="00945453"/>
    <w:rsid w:val="00945AC4"/>
    <w:rsid w:val="00946BDF"/>
    <w:rsid w:val="00946F85"/>
    <w:rsid w:val="009472F8"/>
    <w:rsid w:val="00947D6A"/>
    <w:rsid w:val="0095025E"/>
    <w:rsid w:val="009502D9"/>
    <w:rsid w:val="00950319"/>
    <w:rsid w:val="0095034B"/>
    <w:rsid w:val="009508A8"/>
    <w:rsid w:val="0095227E"/>
    <w:rsid w:val="00952A20"/>
    <w:rsid w:val="00953113"/>
    <w:rsid w:val="00953565"/>
    <w:rsid w:val="0095431F"/>
    <w:rsid w:val="0095436E"/>
    <w:rsid w:val="0095481B"/>
    <w:rsid w:val="00954C56"/>
    <w:rsid w:val="00954EA5"/>
    <w:rsid w:val="009550B5"/>
    <w:rsid w:val="009554C6"/>
    <w:rsid w:val="00955591"/>
    <w:rsid w:val="00955B0D"/>
    <w:rsid w:val="009560C1"/>
    <w:rsid w:val="0095633B"/>
    <w:rsid w:val="00956353"/>
    <w:rsid w:val="00956447"/>
    <w:rsid w:val="0095689B"/>
    <w:rsid w:val="009571F3"/>
    <w:rsid w:val="00957216"/>
    <w:rsid w:val="0096020C"/>
    <w:rsid w:val="0096052D"/>
    <w:rsid w:val="00960711"/>
    <w:rsid w:val="00961036"/>
    <w:rsid w:val="009612CD"/>
    <w:rsid w:val="00961794"/>
    <w:rsid w:val="009617F6"/>
    <w:rsid w:val="00961AA1"/>
    <w:rsid w:val="00961C15"/>
    <w:rsid w:val="00962493"/>
    <w:rsid w:val="0096285F"/>
    <w:rsid w:val="00962D11"/>
    <w:rsid w:val="00962D9E"/>
    <w:rsid w:val="00962ED9"/>
    <w:rsid w:val="00963893"/>
    <w:rsid w:val="00963B29"/>
    <w:rsid w:val="00963BED"/>
    <w:rsid w:val="00963DD7"/>
    <w:rsid w:val="00963E92"/>
    <w:rsid w:val="0096408F"/>
    <w:rsid w:val="009640FF"/>
    <w:rsid w:val="00964611"/>
    <w:rsid w:val="00964792"/>
    <w:rsid w:val="00964905"/>
    <w:rsid w:val="00965265"/>
    <w:rsid w:val="00965401"/>
    <w:rsid w:val="00965513"/>
    <w:rsid w:val="009656B1"/>
    <w:rsid w:val="00965A2D"/>
    <w:rsid w:val="00966BDE"/>
    <w:rsid w:val="00966C5C"/>
    <w:rsid w:val="00966DCF"/>
    <w:rsid w:val="00967167"/>
    <w:rsid w:val="0096785E"/>
    <w:rsid w:val="009707BD"/>
    <w:rsid w:val="00970E90"/>
    <w:rsid w:val="0097152C"/>
    <w:rsid w:val="00971CEF"/>
    <w:rsid w:val="009723CA"/>
    <w:rsid w:val="0097295A"/>
    <w:rsid w:val="00972BAE"/>
    <w:rsid w:val="00972EA3"/>
    <w:rsid w:val="0097333B"/>
    <w:rsid w:val="0097394F"/>
    <w:rsid w:val="00973C1F"/>
    <w:rsid w:val="00973C50"/>
    <w:rsid w:val="00974D6E"/>
    <w:rsid w:val="0097537B"/>
    <w:rsid w:val="00975B3F"/>
    <w:rsid w:val="009765B3"/>
    <w:rsid w:val="009774FF"/>
    <w:rsid w:val="009776D5"/>
    <w:rsid w:val="00977C95"/>
    <w:rsid w:val="00977DF9"/>
    <w:rsid w:val="009801A8"/>
    <w:rsid w:val="0098033B"/>
    <w:rsid w:val="00981483"/>
    <w:rsid w:val="009815B5"/>
    <w:rsid w:val="00981A3B"/>
    <w:rsid w:val="00981AAF"/>
    <w:rsid w:val="00981AFC"/>
    <w:rsid w:val="00981CEC"/>
    <w:rsid w:val="00982185"/>
    <w:rsid w:val="009825A5"/>
    <w:rsid w:val="009828C6"/>
    <w:rsid w:val="00982CFA"/>
    <w:rsid w:val="0098326A"/>
    <w:rsid w:val="00983278"/>
    <w:rsid w:val="009832A4"/>
    <w:rsid w:val="009835D2"/>
    <w:rsid w:val="00984143"/>
    <w:rsid w:val="00984977"/>
    <w:rsid w:val="00984F93"/>
    <w:rsid w:val="00985076"/>
    <w:rsid w:val="009852B0"/>
    <w:rsid w:val="00985631"/>
    <w:rsid w:val="00986228"/>
    <w:rsid w:val="0098642D"/>
    <w:rsid w:val="00986552"/>
    <w:rsid w:val="009866F5"/>
    <w:rsid w:val="00986765"/>
    <w:rsid w:val="009867B1"/>
    <w:rsid w:val="00986A24"/>
    <w:rsid w:val="00986C6C"/>
    <w:rsid w:val="00986FB3"/>
    <w:rsid w:val="0098753A"/>
    <w:rsid w:val="0098777B"/>
    <w:rsid w:val="009878AA"/>
    <w:rsid w:val="00987B85"/>
    <w:rsid w:val="0099032D"/>
    <w:rsid w:val="00990BFB"/>
    <w:rsid w:val="00990DDF"/>
    <w:rsid w:val="009912B2"/>
    <w:rsid w:val="00991E8F"/>
    <w:rsid w:val="00992807"/>
    <w:rsid w:val="00992DE6"/>
    <w:rsid w:val="00993211"/>
    <w:rsid w:val="009935CD"/>
    <w:rsid w:val="00993825"/>
    <w:rsid w:val="00994345"/>
    <w:rsid w:val="00994402"/>
    <w:rsid w:val="00994FC2"/>
    <w:rsid w:val="00995604"/>
    <w:rsid w:val="00995C73"/>
    <w:rsid w:val="0099652C"/>
    <w:rsid w:val="009967AA"/>
    <w:rsid w:val="00996AFF"/>
    <w:rsid w:val="009972D6"/>
    <w:rsid w:val="009977B3"/>
    <w:rsid w:val="00997CEA"/>
    <w:rsid w:val="009A0145"/>
    <w:rsid w:val="009A0B77"/>
    <w:rsid w:val="009A1264"/>
    <w:rsid w:val="009A1717"/>
    <w:rsid w:val="009A1A73"/>
    <w:rsid w:val="009A2E9C"/>
    <w:rsid w:val="009A3670"/>
    <w:rsid w:val="009A3B0A"/>
    <w:rsid w:val="009A3F26"/>
    <w:rsid w:val="009A440C"/>
    <w:rsid w:val="009A4416"/>
    <w:rsid w:val="009A4584"/>
    <w:rsid w:val="009A4666"/>
    <w:rsid w:val="009A48FC"/>
    <w:rsid w:val="009A4ADA"/>
    <w:rsid w:val="009A5367"/>
    <w:rsid w:val="009A578A"/>
    <w:rsid w:val="009A5DC6"/>
    <w:rsid w:val="009A604E"/>
    <w:rsid w:val="009A631D"/>
    <w:rsid w:val="009A6390"/>
    <w:rsid w:val="009A751F"/>
    <w:rsid w:val="009A774F"/>
    <w:rsid w:val="009A7818"/>
    <w:rsid w:val="009A7845"/>
    <w:rsid w:val="009A7980"/>
    <w:rsid w:val="009A79F2"/>
    <w:rsid w:val="009B0427"/>
    <w:rsid w:val="009B083B"/>
    <w:rsid w:val="009B0BDA"/>
    <w:rsid w:val="009B126B"/>
    <w:rsid w:val="009B165A"/>
    <w:rsid w:val="009B1685"/>
    <w:rsid w:val="009B1C09"/>
    <w:rsid w:val="009B1D35"/>
    <w:rsid w:val="009B1F40"/>
    <w:rsid w:val="009B28DE"/>
    <w:rsid w:val="009B30DF"/>
    <w:rsid w:val="009B33DB"/>
    <w:rsid w:val="009B3D76"/>
    <w:rsid w:val="009B3DC6"/>
    <w:rsid w:val="009B41CE"/>
    <w:rsid w:val="009B41EE"/>
    <w:rsid w:val="009B45CF"/>
    <w:rsid w:val="009B4B62"/>
    <w:rsid w:val="009B4CB4"/>
    <w:rsid w:val="009B4DBC"/>
    <w:rsid w:val="009B512A"/>
    <w:rsid w:val="009B53F3"/>
    <w:rsid w:val="009B5414"/>
    <w:rsid w:val="009B5642"/>
    <w:rsid w:val="009B590B"/>
    <w:rsid w:val="009B5E28"/>
    <w:rsid w:val="009B5E7F"/>
    <w:rsid w:val="009B6F1C"/>
    <w:rsid w:val="009B7788"/>
    <w:rsid w:val="009B7ACE"/>
    <w:rsid w:val="009B7BB7"/>
    <w:rsid w:val="009C0248"/>
    <w:rsid w:val="009C05DC"/>
    <w:rsid w:val="009C0762"/>
    <w:rsid w:val="009C119A"/>
    <w:rsid w:val="009C1415"/>
    <w:rsid w:val="009C15EE"/>
    <w:rsid w:val="009C1AF6"/>
    <w:rsid w:val="009C1F01"/>
    <w:rsid w:val="009C1F5F"/>
    <w:rsid w:val="009C22A0"/>
    <w:rsid w:val="009C2406"/>
    <w:rsid w:val="009C26B4"/>
    <w:rsid w:val="009C2B8C"/>
    <w:rsid w:val="009C2E8C"/>
    <w:rsid w:val="009C2FE1"/>
    <w:rsid w:val="009C4176"/>
    <w:rsid w:val="009C4810"/>
    <w:rsid w:val="009C4942"/>
    <w:rsid w:val="009C5874"/>
    <w:rsid w:val="009C5A88"/>
    <w:rsid w:val="009C5EF2"/>
    <w:rsid w:val="009C650F"/>
    <w:rsid w:val="009C73ED"/>
    <w:rsid w:val="009C7670"/>
    <w:rsid w:val="009C7817"/>
    <w:rsid w:val="009C787A"/>
    <w:rsid w:val="009C7D1A"/>
    <w:rsid w:val="009D0427"/>
    <w:rsid w:val="009D09A0"/>
    <w:rsid w:val="009D0BB0"/>
    <w:rsid w:val="009D0F81"/>
    <w:rsid w:val="009D10BB"/>
    <w:rsid w:val="009D11E9"/>
    <w:rsid w:val="009D17B7"/>
    <w:rsid w:val="009D1B0E"/>
    <w:rsid w:val="009D1B53"/>
    <w:rsid w:val="009D2046"/>
    <w:rsid w:val="009D2409"/>
    <w:rsid w:val="009D2738"/>
    <w:rsid w:val="009D2B30"/>
    <w:rsid w:val="009D312B"/>
    <w:rsid w:val="009D3523"/>
    <w:rsid w:val="009D3A99"/>
    <w:rsid w:val="009D5708"/>
    <w:rsid w:val="009D59BF"/>
    <w:rsid w:val="009D5C09"/>
    <w:rsid w:val="009D5EAC"/>
    <w:rsid w:val="009D62D3"/>
    <w:rsid w:val="009D65CD"/>
    <w:rsid w:val="009D7DAE"/>
    <w:rsid w:val="009D7E1D"/>
    <w:rsid w:val="009D7F8A"/>
    <w:rsid w:val="009E00FD"/>
    <w:rsid w:val="009E04E7"/>
    <w:rsid w:val="009E099E"/>
    <w:rsid w:val="009E0DB8"/>
    <w:rsid w:val="009E1DBC"/>
    <w:rsid w:val="009E1F71"/>
    <w:rsid w:val="009E242E"/>
    <w:rsid w:val="009E28B8"/>
    <w:rsid w:val="009E2DD1"/>
    <w:rsid w:val="009E2E2A"/>
    <w:rsid w:val="009E2E9A"/>
    <w:rsid w:val="009E31D5"/>
    <w:rsid w:val="009E3230"/>
    <w:rsid w:val="009E3835"/>
    <w:rsid w:val="009E3D53"/>
    <w:rsid w:val="009E45CB"/>
    <w:rsid w:val="009E4A75"/>
    <w:rsid w:val="009E4CE9"/>
    <w:rsid w:val="009E52A8"/>
    <w:rsid w:val="009E5A9B"/>
    <w:rsid w:val="009E5B49"/>
    <w:rsid w:val="009E5DF8"/>
    <w:rsid w:val="009E5E3B"/>
    <w:rsid w:val="009E6CAD"/>
    <w:rsid w:val="009E6D40"/>
    <w:rsid w:val="009E7384"/>
    <w:rsid w:val="009E7B8F"/>
    <w:rsid w:val="009E7FDB"/>
    <w:rsid w:val="009F0575"/>
    <w:rsid w:val="009F085D"/>
    <w:rsid w:val="009F0C5C"/>
    <w:rsid w:val="009F0DC1"/>
    <w:rsid w:val="009F1066"/>
    <w:rsid w:val="009F1145"/>
    <w:rsid w:val="009F1688"/>
    <w:rsid w:val="009F1FCE"/>
    <w:rsid w:val="009F239F"/>
    <w:rsid w:val="009F2F49"/>
    <w:rsid w:val="009F317A"/>
    <w:rsid w:val="009F339D"/>
    <w:rsid w:val="009F38A6"/>
    <w:rsid w:val="009F408B"/>
    <w:rsid w:val="009F44F0"/>
    <w:rsid w:val="009F45F7"/>
    <w:rsid w:val="009F4A0C"/>
    <w:rsid w:val="009F4E04"/>
    <w:rsid w:val="009F5671"/>
    <w:rsid w:val="009F6ED2"/>
    <w:rsid w:val="009F6F55"/>
    <w:rsid w:val="009F7209"/>
    <w:rsid w:val="009F73F1"/>
    <w:rsid w:val="009F75E9"/>
    <w:rsid w:val="009F7D0E"/>
    <w:rsid w:val="009F7E43"/>
    <w:rsid w:val="00A0025F"/>
    <w:rsid w:val="00A00300"/>
    <w:rsid w:val="00A00508"/>
    <w:rsid w:val="00A00589"/>
    <w:rsid w:val="00A00C5D"/>
    <w:rsid w:val="00A01206"/>
    <w:rsid w:val="00A01504"/>
    <w:rsid w:val="00A015CC"/>
    <w:rsid w:val="00A018DE"/>
    <w:rsid w:val="00A01B3C"/>
    <w:rsid w:val="00A01B62"/>
    <w:rsid w:val="00A01BF8"/>
    <w:rsid w:val="00A01BFA"/>
    <w:rsid w:val="00A01BFC"/>
    <w:rsid w:val="00A02542"/>
    <w:rsid w:val="00A02BDE"/>
    <w:rsid w:val="00A033C6"/>
    <w:rsid w:val="00A03457"/>
    <w:rsid w:val="00A03AA5"/>
    <w:rsid w:val="00A040EF"/>
    <w:rsid w:val="00A043FC"/>
    <w:rsid w:val="00A04B12"/>
    <w:rsid w:val="00A04E9D"/>
    <w:rsid w:val="00A05199"/>
    <w:rsid w:val="00A053C5"/>
    <w:rsid w:val="00A057A5"/>
    <w:rsid w:val="00A062A3"/>
    <w:rsid w:val="00A0753E"/>
    <w:rsid w:val="00A07912"/>
    <w:rsid w:val="00A07B3B"/>
    <w:rsid w:val="00A07E06"/>
    <w:rsid w:val="00A07EFF"/>
    <w:rsid w:val="00A101FD"/>
    <w:rsid w:val="00A10760"/>
    <w:rsid w:val="00A10779"/>
    <w:rsid w:val="00A10875"/>
    <w:rsid w:val="00A1095E"/>
    <w:rsid w:val="00A10E4C"/>
    <w:rsid w:val="00A113CA"/>
    <w:rsid w:val="00A11899"/>
    <w:rsid w:val="00A12403"/>
    <w:rsid w:val="00A12616"/>
    <w:rsid w:val="00A12E2F"/>
    <w:rsid w:val="00A12E5A"/>
    <w:rsid w:val="00A1329E"/>
    <w:rsid w:val="00A135F3"/>
    <w:rsid w:val="00A13629"/>
    <w:rsid w:val="00A13E78"/>
    <w:rsid w:val="00A140F9"/>
    <w:rsid w:val="00A141E4"/>
    <w:rsid w:val="00A14234"/>
    <w:rsid w:val="00A143BE"/>
    <w:rsid w:val="00A146F7"/>
    <w:rsid w:val="00A147AF"/>
    <w:rsid w:val="00A15238"/>
    <w:rsid w:val="00A1576F"/>
    <w:rsid w:val="00A158CE"/>
    <w:rsid w:val="00A1596F"/>
    <w:rsid w:val="00A15C31"/>
    <w:rsid w:val="00A15D87"/>
    <w:rsid w:val="00A16BE5"/>
    <w:rsid w:val="00A17D57"/>
    <w:rsid w:val="00A17E53"/>
    <w:rsid w:val="00A17E7E"/>
    <w:rsid w:val="00A205AD"/>
    <w:rsid w:val="00A20A44"/>
    <w:rsid w:val="00A20C9E"/>
    <w:rsid w:val="00A213A4"/>
    <w:rsid w:val="00A21C14"/>
    <w:rsid w:val="00A222B1"/>
    <w:rsid w:val="00A22855"/>
    <w:rsid w:val="00A22CC4"/>
    <w:rsid w:val="00A22E86"/>
    <w:rsid w:val="00A22FDF"/>
    <w:rsid w:val="00A23847"/>
    <w:rsid w:val="00A2397E"/>
    <w:rsid w:val="00A23C25"/>
    <w:rsid w:val="00A24193"/>
    <w:rsid w:val="00A2453A"/>
    <w:rsid w:val="00A248E2"/>
    <w:rsid w:val="00A253A7"/>
    <w:rsid w:val="00A255D6"/>
    <w:rsid w:val="00A258AC"/>
    <w:rsid w:val="00A26388"/>
    <w:rsid w:val="00A263BE"/>
    <w:rsid w:val="00A2650D"/>
    <w:rsid w:val="00A26CC4"/>
    <w:rsid w:val="00A26E92"/>
    <w:rsid w:val="00A26EA3"/>
    <w:rsid w:val="00A2779B"/>
    <w:rsid w:val="00A302D3"/>
    <w:rsid w:val="00A30354"/>
    <w:rsid w:val="00A30B01"/>
    <w:rsid w:val="00A30C8E"/>
    <w:rsid w:val="00A30E20"/>
    <w:rsid w:val="00A30E95"/>
    <w:rsid w:val="00A3106E"/>
    <w:rsid w:val="00A315CF"/>
    <w:rsid w:val="00A318DC"/>
    <w:rsid w:val="00A319BE"/>
    <w:rsid w:val="00A32DAF"/>
    <w:rsid w:val="00A331B1"/>
    <w:rsid w:val="00A333D3"/>
    <w:rsid w:val="00A34097"/>
    <w:rsid w:val="00A34649"/>
    <w:rsid w:val="00A348FD"/>
    <w:rsid w:val="00A349C9"/>
    <w:rsid w:val="00A359FE"/>
    <w:rsid w:val="00A35F94"/>
    <w:rsid w:val="00A36213"/>
    <w:rsid w:val="00A36C72"/>
    <w:rsid w:val="00A36C7A"/>
    <w:rsid w:val="00A37060"/>
    <w:rsid w:val="00A37150"/>
    <w:rsid w:val="00A37C3D"/>
    <w:rsid w:val="00A401BD"/>
    <w:rsid w:val="00A402AB"/>
    <w:rsid w:val="00A40E75"/>
    <w:rsid w:val="00A4125E"/>
    <w:rsid w:val="00A41352"/>
    <w:rsid w:val="00A415C4"/>
    <w:rsid w:val="00A41DE6"/>
    <w:rsid w:val="00A41E2D"/>
    <w:rsid w:val="00A42170"/>
    <w:rsid w:val="00A428BC"/>
    <w:rsid w:val="00A43124"/>
    <w:rsid w:val="00A43457"/>
    <w:rsid w:val="00A438E2"/>
    <w:rsid w:val="00A43BAA"/>
    <w:rsid w:val="00A43F99"/>
    <w:rsid w:val="00A4421B"/>
    <w:rsid w:val="00A45157"/>
    <w:rsid w:val="00A45B08"/>
    <w:rsid w:val="00A45E15"/>
    <w:rsid w:val="00A46423"/>
    <w:rsid w:val="00A468E2"/>
    <w:rsid w:val="00A4714B"/>
    <w:rsid w:val="00A47329"/>
    <w:rsid w:val="00A4777B"/>
    <w:rsid w:val="00A50806"/>
    <w:rsid w:val="00A50972"/>
    <w:rsid w:val="00A51CB8"/>
    <w:rsid w:val="00A521F5"/>
    <w:rsid w:val="00A52299"/>
    <w:rsid w:val="00A5234F"/>
    <w:rsid w:val="00A52A06"/>
    <w:rsid w:val="00A52D67"/>
    <w:rsid w:val="00A52FE3"/>
    <w:rsid w:val="00A531E4"/>
    <w:rsid w:val="00A53C3D"/>
    <w:rsid w:val="00A5402F"/>
    <w:rsid w:val="00A556AA"/>
    <w:rsid w:val="00A558A9"/>
    <w:rsid w:val="00A559AA"/>
    <w:rsid w:val="00A55A3E"/>
    <w:rsid w:val="00A55FE7"/>
    <w:rsid w:val="00A56016"/>
    <w:rsid w:val="00A56E23"/>
    <w:rsid w:val="00A570CA"/>
    <w:rsid w:val="00A5734C"/>
    <w:rsid w:val="00A573F6"/>
    <w:rsid w:val="00A574C2"/>
    <w:rsid w:val="00A57AAB"/>
    <w:rsid w:val="00A57B8C"/>
    <w:rsid w:val="00A60947"/>
    <w:rsid w:val="00A60B6F"/>
    <w:rsid w:val="00A60CE3"/>
    <w:rsid w:val="00A6131A"/>
    <w:rsid w:val="00A61417"/>
    <w:rsid w:val="00A61487"/>
    <w:rsid w:val="00A614FA"/>
    <w:rsid w:val="00A6157F"/>
    <w:rsid w:val="00A61703"/>
    <w:rsid w:val="00A61DDC"/>
    <w:rsid w:val="00A61E40"/>
    <w:rsid w:val="00A63359"/>
    <w:rsid w:val="00A63373"/>
    <w:rsid w:val="00A638AA"/>
    <w:rsid w:val="00A6391F"/>
    <w:rsid w:val="00A64B8F"/>
    <w:rsid w:val="00A64F9D"/>
    <w:rsid w:val="00A65293"/>
    <w:rsid w:val="00A653AD"/>
    <w:rsid w:val="00A6563F"/>
    <w:rsid w:val="00A65C31"/>
    <w:rsid w:val="00A6615C"/>
    <w:rsid w:val="00A663CE"/>
    <w:rsid w:val="00A66873"/>
    <w:rsid w:val="00A668DC"/>
    <w:rsid w:val="00A66956"/>
    <w:rsid w:val="00A66AFF"/>
    <w:rsid w:val="00A67752"/>
    <w:rsid w:val="00A677A3"/>
    <w:rsid w:val="00A67C74"/>
    <w:rsid w:val="00A67C9E"/>
    <w:rsid w:val="00A67E35"/>
    <w:rsid w:val="00A67F79"/>
    <w:rsid w:val="00A70750"/>
    <w:rsid w:val="00A70D23"/>
    <w:rsid w:val="00A70DFE"/>
    <w:rsid w:val="00A71682"/>
    <w:rsid w:val="00A716B1"/>
    <w:rsid w:val="00A7232A"/>
    <w:rsid w:val="00A725AA"/>
    <w:rsid w:val="00A72E45"/>
    <w:rsid w:val="00A73616"/>
    <w:rsid w:val="00A73D5D"/>
    <w:rsid w:val="00A741F8"/>
    <w:rsid w:val="00A743AE"/>
    <w:rsid w:val="00A744EA"/>
    <w:rsid w:val="00A744FE"/>
    <w:rsid w:val="00A74B4A"/>
    <w:rsid w:val="00A74C03"/>
    <w:rsid w:val="00A74EF3"/>
    <w:rsid w:val="00A75097"/>
    <w:rsid w:val="00A7689B"/>
    <w:rsid w:val="00A76DDD"/>
    <w:rsid w:val="00A76FDB"/>
    <w:rsid w:val="00A7716F"/>
    <w:rsid w:val="00A77188"/>
    <w:rsid w:val="00A7735D"/>
    <w:rsid w:val="00A77F12"/>
    <w:rsid w:val="00A800CF"/>
    <w:rsid w:val="00A807A4"/>
    <w:rsid w:val="00A80891"/>
    <w:rsid w:val="00A81506"/>
    <w:rsid w:val="00A8158F"/>
    <w:rsid w:val="00A81BA1"/>
    <w:rsid w:val="00A82057"/>
    <w:rsid w:val="00A822F0"/>
    <w:rsid w:val="00A82566"/>
    <w:rsid w:val="00A826FE"/>
    <w:rsid w:val="00A82DB5"/>
    <w:rsid w:val="00A82F7F"/>
    <w:rsid w:val="00A83127"/>
    <w:rsid w:val="00A835D0"/>
    <w:rsid w:val="00A83743"/>
    <w:rsid w:val="00A83F97"/>
    <w:rsid w:val="00A8428F"/>
    <w:rsid w:val="00A842C5"/>
    <w:rsid w:val="00A844FE"/>
    <w:rsid w:val="00A84520"/>
    <w:rsid w:val="00A84683"/>
    <w:rsid w:val="00A847AD"/>
    <w:rsid w:val="00A84B59"/>
    <w:rsid w:val="00A84B79"/>
    <w:rsid w:val="00A84C11"/>
    <w:rsid w:val="00A84FE9"/>
    <w:rsid w:val="00A85516"/>
    <w:rsid w:val="00A86017"/>
    <w:rsid w:val="00A862EE"/>
    <w:rsid w:val="00A864AF"/>
    <w:rsid w:val="00A867A0"/>
    <w:rsid w:val="00A86839"/>
    <w:rsid w:val="00A86B9A"/>
    <w:rsid w:val="00A87BDE"/>
    <w:rsid w:val="00A9041D"/>
    <w:rsid w:val="00A91692"/>
    <w:rsid w:val="00A91D1A"/>
    <w:rsid w:val="00A9250D"/>
    <w:rsid w:val="00A9337D"/>
    <w:rsid w:val="00A93631"/>
    <w:rsid w:val="00A937EA"/>
    <w:rsid w:val="00A93A2A"/>
    <w:rsid w:val="00A93CB9"/>
    <w:rsid w:val="00A949B8"/>
    <w:rsid w:val="00A94A0D"/>
    <w:rsid w:val="00A94B52"/>
    <w:rsid w:val="00A94F52"/>
    <w:rsid w:val="00A951D8"/>
    <w:rsid w:val="00A952C2"/>
    <w:rsid w:val="00A9532A"/>
    <w:rsid w:val="00A958A5"/>
    <w:rsid w:val="00A95E26"/>
    <w:rsid w:val="00A960F2"/>
    <w:rsid w:val="00A96115"/>
    <w:rsid w:val="00A96924"/>
    <w:rsid w:val="00A9719F"/>
    <w:rsid w:val="00A971C6"/>
    <w:rsid w:val="00A97319"/>
    <w:rsid w:val="00A974F6"/>
    <w:rsid w:val="00A97FF4"/>
    <w:rsid w:val="00AA035E"/>
    <w:rsid w:val="00AA1754"/>
    <w:rsid w:val="00AA1784"/>
    <w:rsid w:val="00AA1BE2"/>
    <w:rsid w:val="00AA20B4"/>
    <w:rsid w:val="00AA2A43"/>
    <w:rsid w:val="00AA3257"/>
    <w:rsid w:val="00AA34BC"/>
    <w:rsid w:val="00AA34CD"/>
    <w:rsid w:val="00AA3C12"/>
    <w:rsid w:val="00AA4401"/>
    <w:rsid w:val="00AA4730"/>
    <w:rsid w:val="00AA4B9E"/>
    <w:rsid w:val="00AA5235"/>
    <w:rsid w:val="00AA58C3"/>
    <w:rsid w:val="00AA5E10"/>
    <w:rsid w:val="00AA61E7"/>
    <w:rsid w:val="00AA620A"/>
    <w:rsid w:val="00AA66C3"/>
    <w:rsid w:val="00AA6B1C"/>
    <w:rsid w:val="00AA73E8"/>
    <w:rsid w:val="00AA748C"/>
    <w:rsid w:val="00AB01CC"/>
    <w:rsid w:val="00AB0550"/>
    <w:rsid w:val="00AB0DE1"/>
    <w:rsid w:val="00AB0F36"/>
    <w:rsid w:val="00AB131E"/>
    <w:rsid w:val="00AB153C"/>
    <w:rsid w:val="00AB1608"/>
    <w:rsid w:val="00AB1B96"/>
    <w:rsid w:val="00AB1DD4"/>
    <w:rsid w:val="00AB2F66"/>
    <w:rsid w:val="00AB30D6"/>
    <w:rsid w:val="00AB3256"/>
    <w:rsid w:val="00AB3B19"/>
    <w:rsid w:val="00AB3BE8"/>
    <w:rsid w:val="00AB48AE"/>
    <w:rsid w:val="00AB4AE5"/>
    <w:rsid w:val="00AB506D"/>
    <w:rsid w:val="00AB5265"/>
    <w:rsid w:val="00AB57CB"/>
    <w:rsid w:val="00AB5CA0"/>
    <w:rsid w:val="00AB630E"/>
    <w:rsid w:val="00AB6833"/>
    <w:rsid w:val="00AB7090"/>
    <w:rsid w:val="00AB7828"/>
    <w:rsid w:val="00AC00A3"/>
    <w:rsid w:val="00AC0138"/>
    <w:rsid w:val="00AC0576"/>
    <w:rsid w:val="00AC0913"/>
    <w:rsid w:val="00AC1E37"/>
    <w:rsid w:val="00AC1EEC"/>
    <w:rsid w:val="00AC209A"/>
    <w:rsid w:val="00AC2272"/>
    <w:rsid w:val="00AC22EC"/>
    <w:rsid w:val="00AC2DD3"/>
    <w:rsid w:val="00AC348C"/>
    <w:rsid w:val="00AC3A7D"/>
    <w:rsid w:val="00AC3F3C"/>
    <w:rsid w:val="00AC45C5"/>
    <w:rsid w:val="00AC4912"/>
    <w:rsid w:val="00AC569A"/>
    <w:rsid w:val="00AC57F1"/>
    <w:rsid w:val="00AC5AE3"/>
    <w:rsid w:val="00AC5DB4"/>
    <w:rsid w:val="00AC635A"/>
    <w:rsid w:val="00AC6D2D"/>
    <w:rsid w:val="00AC6DEA"/>
    <w:rsid w:val="00AC7527"/>
    <w:rsid w:val="00AC7B0E"/>
    <w:rsid w:val="00AC7B86"/>
    <w:rsid w:val="00AC7BA9"/>
    <w:rsid w:val="00AC7BFC"/>
    <w:rsid w:val="00AC7CD4"/>
    <w:rsid w:val="00AD0175"/>
    <w:rsid w:val="00AD072A"/>
    <w:rsid w:val="00AD0970"/>
    <w:rsid w:val="00AD1046"/>
    <w:rsid w:val="00AD123A"/>
    <w:rsid w:val="00AD1477"/>
    <w:rsid w:val="00AD193E"/>
    <w:rsid w:val="00AD1D34"/>
    <w:rsid w:val="00AD1E6F"/>
    <w:rsid w:val="00AD2516"/>
    <w:rsid w:val="00AD2A31"/>
    <w:rsid w:val="00AD2A6E"/>
    <w:rsid w:val="00AD2E55"/>
    <w:rsid w:val="00AD317C"/>
    <w:rsid w:val="00AD392F"/>
    <w:rsid w:val="00AD3931"/>
    <w:rsid w:val="00AD3BDC"/>
    <w:rsid w:val="00AD3C12"/>
    <w:rsid w:val="00AD3F7A"/>
    <w:rsid w:val="00AD4382"/>
    <w:rsid w:val="00AD43FB"/>
    <w:rsid w:val="00AD440B"/>
    <w:rsid w:val="00AD464D"/>
    <w:rsid w:val="00AD4785"/>
    <w:rsid w:val="00AD4A53"/>
    <w:rsid w:val="00AD5C16"/>
    <w:rsid w:val="00AD5CFC"/>
    <w:rsid w:val="00AD63C2"/>
    <w:rsid w:val="00AD71D4"/>
    <w:rsid w:val="00AD732D"/>
    <w:rsid w:val="00AD7B6B"/>
    <w:rsid w:val="00AE0007"/>
    <w:rsid w:val="00AE0B1F"/>
    <w:rsid w:val="00AE0D01"/>
    <w:rsid w:val="00AE0FCF"/>
    <w:rsid w:val="00AE100F"/>
    <w:rsid w:val="00AE127A"/>
    <w:rsid w:val="00AE1BFA"/>
    <w:rsid w:val="00AE233D"/>
    <w:rsid w:val="00AE2A4E"/>
    <w:rsid w:val="00AE36DB"/>
    <w:rsid w:val="00AE3823"/>
    <w:rsid w:val="00AE3C3A"/>
    <w:rsid w:val="00AE3E77"/>
    <w:rsid w:val="00AE45A3"/>
    <w:rsid w:val="00AE5492"/>
    <w:rsid w:val="00AE55BE"/>
    <w:rsid w:val="00AE5FF6"/>
    <w:rsid w:val="00AE6852"/>
    <w:rsid w:val="00AE6E75"/>
    <w:rsid w:val="00AE704A"/>
    <w:rsid w:val="00AE711E"/>
    <w:rsid w:val="00AE7193"/>
    <w:rsid w:val="00AF0760"/>
    <w:rsid w:val="00AF0EEE"/>
    <w:rsid w:val="00AF139B"/>
    <w:rsid w:val="00AF14FC"/>
    <w:rsid w:val="00AF1680"/>
    <w:rsid w:val="00AF194E"/>
    <w:rsid w:val="00AF1A09"/>
    <w:rsid w:val="00AF1B18"/>
    <w:rsid w:val="00AF1D38"/>
    <w:rsid w:val="00AF216A"/>
    <w:rsid w:val="00AF2293"/>
    <w:rsid w:val="00AF2413"/>
    <w:rsid w:val="00AF245E"/>
    <w:rsid w:val="00AF26E6"/>
    <w:rsid w:val="00AF2898"/>
    <w:rsid w:val="00AF35E9"/>
    <w:rsid w:val="00AF3AF4"/>
    <w:rsid w:val="00AF40A2"/>
    <w:rsid w:val="00AF4605"/>
    <w:rsid w:val="00AF4629"/>
    <w:rsid w:val="00AF4A63"/>
    <w:rsid w:val="00AF5EBC"/>
    <w:rsid w:val="00AF604C"/>
    <w:rsid w:val="00AF6473"/>
    <w:rsid w:val="00AF65CB"/>
    <w:rsid w:val="00AF6B74"/>
    <w:rsid w:val="00AF6E4E"/>
    <w:rsid w:val="00AF7180"/>
    <w:rsid w:val="00AF74E1"/>
    <w:rsid w:val="00AF76D1"/>
    <w:rsid w:val="00AF7803"/>
    <w:rsid w:val="00AF7B1F"/>
    <w:rsid w:val="00B00063"/>
    <w:rsid w:val="00B000AD"/>
    <w:rsid w:val="00B00373"/>
    <w:rsid w:val="00B014C2"/>
    <w:rsid w:val="00B017A7"/>
    <w:rsid w:val="00B019A1"/>
    <w:rsid w:val="00B01B86"/>
    <w:rsid w:val="00B01F23"/>
    <w:rsid w:val="00B02605"/>
    <w:rsid w:val="00B02705"/>
    <w:rsid w:val="00B036B1"/>
    <w:rsid w:val="00B0393A"/>
    <w:rsid w:val="00B039E5"/>
    <w:rsid w:val="00B03F22"/>
    <w:rsid w:val="00B042AE"/>
    <w:rsid w:val="00B04349"/>
    <w:rsid w:val="00B04635"/>
    <w:rsid w:val="00B04DA6"/>
    <w:rsid w:val="00B050F6"/>
    <w:rsid w:val="00B0527F"/>
    <w:rsid w:val="00B0528B"/>
    <w:rsid w:val="00B05579"/>
    <w:rsid w:val="00B05666"/>
    <w:rsid w:val="00B05A2C"/>
    <w:rsid w:val="00B064A9"/>
    <w:rsid w:val="00B0658D"/>
    <w:rsid w:val="00B0681A"/>
    <w:rsid w:val="00B06BA5"/>
    <w:rsid w:val="00B06BBD"/>
    <w:rsid w:val="00B06D2F"/>
    <w:rsid w:val="00B070CF"/>
    <w:rsid w:val="00B0743E"/>
    <w:rsid w:val="00B07645"/>
    <w:rsid w:val="00B07EF2"/>
    <w:rsid w:val="00B10049"/>
    <w:rsid w:val="00B1036E"/>
    <w:rsid w:val="00B10A5B"/>
    <w:rsid w:val="00B10B65"/>
    <w:rsid w:val="00B10D78"/>
    <w:rsid w:val="00B10EAF"/>
    <w:rsid w:val="00B10EF7"/>
    <w:rsid w:val="00B10FEC"/>
    <w:rsid w:val="00B117A9"/>
    <w:rsid w:val="00B11F06"/>
    <w:rsid w:val="00B120B6"/>
    <w:rsid w:val="00B12D70"/>
    <w:rsid w:val="00B13495"/>
    <w:rsid w:val="00B14109"/>
    <w:rsid w:val="00B14207"/>
    <w:rsid w:val="00B1447C"/>
    <w:rsid w:val="00B144EA"/>
    <w:rsid w:val="00B1567D"/>
    <w:rsid w:val="00B15689"/>
    <w:rsid w:val="00B1586F"/>
    <w:rsid w:val="00B15994"/>
    <w:rsid w:val="00B159A0"/>
    <w:rsid w:val="00B15A04"/>
    <w:rsid w:val="00B167EA"/>
    <w:rsid w:val="00B172F9"/>
    <w:rsid w:val="00B1735C"/>
    <w:rsid w:val="00B176EF"/>
    <w:rsid w:val="00B17BB2"/>
    <w:rsid w:val="00B17C74"/>
    <w:rsid w:val="00B206AF"/>
    <w:rsid w:val="00B21501"/>
    <w:rsid w:val="00B21617"/>
    <w:rsid w:val="00B21E6E"/>
    <w:rsid w:val="00B226F8"/>
    <w:rsid w:val="00B229DF"/>
    <w:rsid w:val="00B22DE1"/>
    <w:rsid w:val="00B22E14"/>
    <w:rsid w:val="00B22F02"/>
    <w:rsid w:val="00B23134"/>
    <w:rsid w:val="00B239E6"/>
    <w:rsid w:val="00B23BC0"/>
    <w:rsid w:val="00B2484B"/>
    <w:rsid w:val="00B248A4"/>
    <w:rsid w:val="00B249D7"/>
    <w:rsid w:val="00B24E64"/>
    <w:rsid w:val="00B24F3A"/>
    <w:rsid w:val="00B25802"/>
    <w:rsid w:val="00B25988"/>
    <w:rsid w:val="00B25BCC"/>
    <w:rsid w:val="00B25DA4"/>
    <w:rsid w:val="00B261CA"/>
    <w:rsid w:val="00B26339"/>
    <w:rsid w:val="00B26E65"/>
    <w:rsid w:val="00B2780E"/>
    <w:rsid w:val="00B27953"/>
    <w:rsid w:val="00B30A0D"/>
    <w:rsid w:val="00B30B2D"/>
    <w:rsid w:val="00B30BDA"/>
    <w:rsid w:val="00B30BDE"/>
    <w:rsid w:val="00B30F29"/>
    <w:rsid w:val="00B31EC9"/>
    <w:rsid w:val="00B32C88"/>
    <w:rsid w:val="00B334AF"/>
    <w:rsid w:val="00B3388E"/>
    <w:rsid w:val="00B339E4"/>
    <w:rsid w:val="00B33A20"/>
    <w:rsid w:val="00B33B19"/>
    <w:rsid w:val="00B33BA5"/>
    <w:rsid w:val="00B3406F"/>
    <w:rsid w:val="00B341FC"/>
    <w:rsid w:val="00B34289"/>
    <w:rsid w:val="00B34806"/>
    <w:rsid w:val="00B349BB"/>
    <w:rsid w:val="00B35303"/>
    <w:rsid w:val="00B35350"/>
    <w:rsid w:val="00B35C74"/>
    <w:rsid w:val="00B35F3F"/>
    <w:rsid w:val="00B361A9"/>
    <w:rsid w:val="00B36248"/>
    <w:rsid w:val="00B36AF4"/>
    <w:rsid w:val="00B36F85"/>
    <w:rsid w:val="00B40698"/>
    <w:rsid w:val="00B406D4"/>
    <w:rsid w:val="00B40786"/>
    <w:rsid w:val="00B40952"/>
    <w:rsid w:val="00B40AF6"/>
    <w:rsid w:val="00B40B76"/>
    <w:rsid w:val="00B40CDD"/>
    <w:rsid w:val="00B40E36"/>
    <w:rsid w:val="00B42155"/>
    <w:rsid w:val="00B423AC"/>
    <w:rsid w:val="00B42F63"/>
    <w:rsid w:val="00B4324D"/>
    <w:rsid w:val="00B43925"/>
    <w:rsid w:val="00B43BC3"/>
    <w:rsid w:val="00B43EDD"/>
    <w:rsid w:val="00B446BF"/>
    <w:rsid w:val="00B454C4"/>
    <w:rsid w:val="00B457E8"/>
    <w:rsid w:val="00B4581B"/>
    <w:rsid w:val="00B45A1C"/>
    <w:rsid w:val="00B45BFE"/>
    <w:rsid w:val="00B4628E"/>
    <w:rsid w:val="00B465C4"/>
    <w:rsid w:val="00B467C9"/>
    <w:rsid w:val="00B468B3"/>
    <w:rsid w:val="00B4699C"/>
    <w:rsid w:val="00B46EA2"/>
    <w:rsid w:val="00B471A3"/>
    <w:rsid w:val="00B4744D"/>
    <w:rsid w:val="00B47B88"/>
    <w:rsid w:val="00B500CF"/>
    <w:rsid w:val="00B505BF"/>
    <w:rsid w:val="00B50673"/>
    <w:rsid w:val="00B50A51"/>
    <w:rsid w:val="00B50ABA"/>
    <w:rsid w:val="00B50AEB"/>
    <w:rsid w:val="00B510AF"/>
    <w:rsid w:val="00B513BC"/>
    <w:rsid w:val="00B514AD"/>
    <w:rsid w:val="00B518B4"/>
    <w:rsid w:val="00B51A61"/>
    <w:rsid w:val="00B51B7C"/>
    <w:rsid w:val="00B51C55"/>
    <w:rsid w:val="00B5203B"/>
    <w:rsid w:val="00B52068"/>
    <w:rsid w:val="00B52176"/>
    <w:rsid w:val="00B52985"/>
    <w:rsid w:val="00B52B10"/>
    <w:rsid w:val="00B52B7A"/>
    <w:rsid w:val="00B5341D"/>
    <w:rsid w:val="00B53674"/>
    <w:rsid w:val="00B543DA"/>
    <w:rsid w:val="00B54A7E"/>
    <w:rsid w:val="00B54CB9"/>
    <w:rsid w:val="00B54EEC"/>
    <w:rsid w:val="00B553E2"/>
    <w:rsid w:val="00B554D9"/>
    <w:rsid w:val="00B560E6"/>
    <w:rsid w:val="00B56299"/>
    <w:rsid w:val="00B565B1"/>
    <w:rsid w:val="00B565CA"/>
    <w:rsid w:val="00B56771"/>
    <w:rsid w:val="00B569F9"/>
    <w:rsid w:val="00B56D4E"/>
    <w:rsid w:val="00B56E3D"/>
    <w:rsid w:val="00B57480"/>
    <w:rsid w:val="00B574B9"/>
    <w:rsid w:val="00B57E49"/>
    <w:rsid w:val="00B57F5E"/>
    <w:rsid w:val="00B57FBF"/>
    <w:rsid w:val="00B601A8"/>
    <w:rsid w:val="00B60293"/>
    <w:rsid w:val="00B60604"/>
    <w:rsid w:val="00B60A0F"/>
    <w:rsid w:val="00B60B95"/>
    <w:rsid w:val="00B615DF"/>
    <w:rsid w:val="00B61E54"/>
    <w:rsid w:val="00B61E56"/>
    <w:rsid w:val="00B6341D"/>
    <w:rsid w:val="00B6348E"/>
    <w:rsid w:val="00B63742"/>
    <w:rsid w:val="00B63917"/>
    <w:rsid w:val="00B64376"/>
    <w:rsid w:val="00B64592"/>
    <w:rsid w:val="00B64699"/>
    <w:rsid w:val="00B64918"/>
    <w:rsid w:val="00B650E3"/>
    <w:rsid w:val="00B650F6"/>
    <w:rsid w:val="00B6542C"/>
    <w:rsid w:val="00B6549A"/>
    <w:rsid w:val="00B65B90"/>
    <w:rsid w:val="00B65F20"/>
    <w:rsid w:val="00B66301"/>
    <w:rsid w:val="00B66347"/>
    <w:rsid w:val="00B663E8"/>
    <w:rsid w:val="00B66C64"/>
    <w:rsid w:val="00B66D18"/>
    <w:rsid w:val="00B66D8B"/>
    <w:rsid w:val="00B66EB6"/>
    <w:rsid w:val="00B678B6"/>
    <w:rsid w:val="00B67923"/>
    <w:rsid w:val="00B67986"/>
    <w:rsid w:val="00B7039C"/>
    <w:rsid w:val="00B70449"/>
    <w:rsid w:val="00B70B07"/>
    <w:rsid w:val="00B70C06"/>
    <w:rsid w:val="00B70D17"/>
    <w:rsid w:val="00B710AD"/>
    <w:rsid w:val="00B71539"/>
    <w:rsid w:val="00B71585"/>
    <w:rsid w:val="00B718FD"/>
    <w:rsid w:val="00B71EE3"/>
    <w:rsid w:val="00B72813"/>
    <w:rsid w:val="00B7307F"/>
    <w:rsid w:val="00B730BA"/>
    <w:rsid w:val="00B736B6"/>
    <w:rsid w:val="00B73FFC"/>
    <w:rsid w:val="00B743A8"/>
    <w:rsid w:val="00B74875"/>
    <w:rsid w:val="00B74ED0"/>
    <w:rsid w:val="00B74FD2"/>
    <w:rsid w:val="00B74FF2"/>
    <w:rsid w:val="00B753B9"/>
    <w:rsid w:val="00B75B2B"/>
    <w:rsid w:val="00B76144"/>
    <w:rsid w:val="00B7720B"/>
    <w:rsid w:val="00B77628"/>
    <w:rsid w:val="00B7766C"/>
    <w:rsid w:val="00B77A4D"/>
    <w:rsid w:val="00B805EC"/>
    <w:rsid w:val="00B80848"/>
    <w:rsid w:val="00B80EE0"/>
    <w:rsid w:val="00B817A8"/>
    <w:rsid w:val="00B81F00"/>
    <w:rsid w:val="00B820B1"/>
    <w:rsid w:val="00B8219A"/>
    <w:rsid w:val="00B82470"/>
    <w:rsid w:val="00B8272D"/>
    <w:rsid w:val="00B8288F"/>
    <w:rsid w:val="00B83773"/>
    <w:rsid w:val="00B83D74"/>
    <w:rsid w:val="00B83FCD"/>
    <w:rsid w:val="00B84022"/>
    <w:rsid w:val="00B841E9"/>
    <w:rsid w:val="00B8423D"/>
    <w:rsid w:val="00B84D5F"/>
    <w:rsid w:val="00B84DA5"/>
    <w:rsid w:val="00B84FEC"/>
    <w:rsid w:val="00B85084"/>
    <w:rsid w:val="00B85452"/>
    <w:rsid w:val="00B855D4"/>
    <w:rsid w:val="00B858B2"/>
    <w:rsid w:val="00B85F1D"/>
    <w:rsid w:val="00B8619D"/>
    <w:rsid w:val="00B862BF"/>
    <w:rsid w:val="00B86889"/>
    <w:rsid w:val="00B8746E"/>
    <w:rsid w:val="00B90A19"/>
    <w:rsid w:val="00B91167"/>
    <w:rsid w:val="00B91291"/>
    <w:rsid w:val="00B91801"/>
    <w:rsid w:val="00B92123"/>
    <w:rsid w:val="00B93C88"/>
    <w:rsid w:val="00B93D6E"/>
    <w:rsid w:val="00B93E79"/>
    <w:rsid w:val="00B9459E"/>
    <w:rsid w:val="00B94AF6"/>
    <w:rsid w:val="00B94F55"/>
    <w:rsid w:val="00B9507F"/>
    <w:rsid w:val="00B956BB"/>
    <w:rsid w:val="00B9658B"/>
    <w:rsid w:val="00B96831"/>
    <w:rsid w:val="00B96E19"/>
    <w:rsid w:val="00B97FBA"/>
    <w:rsid w:val="00BA018F"/>
    <w:rsid w:val="00BA036F"/>
    <w:rsid w:val="00BA084A"/>
    <w:rsid w:val="00BA0BED"/>
    <w:rsid w:val="00BA10B1"/>
    <w:rsid w:val="00BA13EC"/>
    <w:rsid w:val="00BA144C"/>
    <w:rsid w:val="00BA199D"/>
    <w:rsid w:val="00BA19A6"/>
    <w:rsid w:val="00BA2133"/>
    <w:rsid w:val="00BA273A"/>
    <w:rsid w:val="00BA2873"/>
    <w:rsid w:val="00BA2B8D"/>
    <w:rsid w:val="00BA2B92"/>
    <w:rsid w:val="00BA2D3D"/>
    <w:rsid w:val="00BA3262"/>
    <w:rsid w:val="00BA348D"/>
    <w:rsid w:val="00BA3532"/>
    <w:rsid w:val="00BA40D4"/>
    <w:rsid w:val="00BA4527"/>
    <w:rsid w:val="00BA5321"/>
    <w:rsid w:val="00BA5599"/>
    <w:rsid w:val="00BA5D5D"/>
    <w:rsid w:val="00BA6156"/>
    <w:rsid w:val="00BA68F7"/>
    <w:rsid w:val="00BA712C"/>
    <w:rsid w:val="00BA799B"/>
    <w:rsid w:val="00BA7CE9"/>
    <w:rsid w:val="00BA7ED9"/>
    <w:rsid w:val="00BB0141"/>
    <w:rsid w:val="00BB01C7"/>
    <w:rsid w:val="00BB05E6"/>
    <w:rsid w:val="00BB0AD8"/>
    <w:rsid w:val="00BB0DD8"/>
    <w:rsid w:val="00BB196D"/>
    <w:rsid w:val="00BB1BA3"/>
    <w:rsid w:val="00BB2165"/>
    <w:rsid w:val="00BB2542"/>
    <w:rsid w:val="00BB298B"/>
    <w:rsid w:val="00BB2F38"/>
    <w:rsid w:val="00BB31CB"/>
    <w:rsid w:val="00BB3944"/>
    <w:rsid w:val="00BB3C23"/>
    <w:rsid w:val="00BB45FC"/>
    <w:rsid w:val="00BB4865"/>
    <w:rsid w:val="00BB549F"/>
    <w:rsid w:val="00BB5A2D"/>
    <w:rsid w:val="00BB5E77"/>
    <w:rsid w:val="00BB666F"/>
    <w:rsid w:val="00BB6F9B"/>
    <w:rsid w:val="00BB7057"/>
    <w:rsid w:val="00BB7E82"/>
    <w:rsid w:val="00BC06F8"/>
    <w:rsid w:val="00BC0FEC"/>
    <w:rsid w:val="00BC10AE"/>
    <w:rsid w:val="00BC1321"/>
    <w:rsid w:val="00BC17D9"/>
    <w:rsid w:val="00BC17EF"/>
    <w:rsid w:val="00BC1834"/>
    <w:rsid w:val="00BC1B8B"/>
    <w:rsid w:val="00BC1C28"/>
    <w:rsid w:val="00BC1E92"/>
    <w:rsid w:val="00BC24B3"/>
    <w:rsid w:val="00BC2728"/>
    <w:rsid w:val="00BC2E62"/>
    <w:rsid w:val="00BC2F8B"/>
    <w:rsid w:val="00BC3771"/>
    <w:rsid w:val="00BC3AA7"/>
    <w:rsid w:val="00BC427C"/>
    <w:rsid w:val="00BC433B"/>
    <w:rsid w:val="00BC4790"/>
    <w:rsid w:val="00BC4FDF"/>
    <w:rsid w:val="00BC5073"/>
    <w:rsid w:val="00BC58F7"/>
    <w:rsid w:val="00BC5C9B"/>
    <w:rsid w:val="00BC635C"/>
    <w:rsid w:val="00BC64DD"/>
    <w:rsid w:val="00BC7400"/>
    <w:rsid w:val="00BC79B6"/>
    <w:rsid w:val="00BC7DD8"/>
    <w:rsid w:val="00BD019E"/>
    <w:rsid w:val="00BD054F"/>
    <w:rsid w:val="00BD05F1"/>
    <w:rsid w:val="00BD0B32"/>
    <w:rsid w:val="00BD12A5"/>
    <w:rsid w:val="00BD137A"/>
    <w:rsid w:val="00BD13FE"/>
    <w:rsid w:val="00BD1B6A"/>
    <w:rsid w:val="00BD1CF5"/>
    <w:rsid w:val="00BD25BD"/>
    <w:rsid w:val="00BD2C6C"/>
    <w:rsid w:val="00BD4645"/>
    <w:rsid w:val="00BD55B0"/>
    <w:rsid w:val="00BD55CC"/>
    <w:rsid w:val="00BD5EDF"/>
    <w:rsid w:val="00BD5F97"/>
    <w:rsid w:val="00BD6D6A"/>
    <w:rsid w:val="00BD6DFE"/>
    <w:rsid w:val="00BD73E8"/>
    <w:rsid w:val="00BD7B4D"/>
    <w:rsid w:val="00BD7BBA"/>
    <w:rsid w:val="00BD7C92"/>
    <w:rsid w:val="00BE00B1"/>
    <w:rsid w:val="00BE03A6"/>
    <w:rsid w:val="00BE22AC"/>
    <w:rsid w:val="00BE2431"/>
    <w:rsid w:val="00BE2729"/>
    <w:rsid w:val="00BE28CF"/>
    <w:rsid w:val="00BE2B5B"/>
    <w:rsid w:val="00BE2B7E"/>
    <w:rsid w:val="00BE3460"/>
    <w:rsid w:val="00BE36B7"/>
    <w:rsid w:val="00BE3F91"/>
    <w:rsid w:val="00BE4AA6"/>
    <w:rsid w:val="00BE4D9A"/>
    <w:rsid w:val="00BE5684"/>
    <w:rsid w:val="00BE590E"/>
    <w:rsid w:val="00BE597C"/>
    <w:rsid w:val="00BE5FE3"/>
    <w:rsid w:val="00BE6998"/>
    <w:rsid w:val="00BE7887"/>
    <w:rsid w:val="00BE78D1"/>
    <w:rsid w:val="00BE7B20"/>
    <w:rsid w:val="00BF0054"/>
    <w:rsid w:val="00BF0121"/>
    <w:rsid w:val="00BF02B5"/>
    <w:rsid w:val="00BF04BF"/>
    <w:rsid w:val="00BF0A08"/>
    <w:rsid w:val="00BF0F7D"/>
    <w:rsid w:val="00BF14CE"/>
    <w:rsid w:val="00BF1545"/>
    <w:rsid w:val="00BF1E85"/>
    <w:rsid w:val="00BF2219"/>
    <w:rsid w:val="00BF255A"/>
    <w:rsid w:val="00BF28CB"/>
    <w:rsid w:val="00BF28D6"/>
    <w:rsid w:val="00BF2C4A"/>
    <w:rsid w:val="00BF2D43"/>
    <w:rsid w:val="00BF3501"/>
    <w:rsid w:val="00BF3F06"/>
    <w:rsid w:val="00BF3F62"/>
    <w:rsid w:val="00BF43E3"/>
    <w:rsid w:val="00BF4F96"/>
    <w:rsid w:val="00BF55A4"/>
    <w:rsid w:val="00BF55BA"/>
    <w:rsid w:val="00BF59CD"/>
    <w:rsid w:val="00BF6A10"/>
    <w:rsid w:val="00BF76AC"/>
    <w:rsid w:val="00BF7F52"/>
    <w:rsid w:val="00C001A7"/>
    <w:rsid w:val="00C0176B"/>
    <w:rsid w:val="00C021DB"/>
    <w:rsid w:val="00C024E7"/>
    <w:rsid w:val="00C02717"/>
    <w:rsid w:val="00C02A03"/>
    <w:rsid w:val="00C02F95"/>
    <w:rsid w:val="00C037EB"/>
    <w:rsid w:val="00C03B48"/>
    <w:rsid w:val="00C03F5C"/>
    <w:rsid w:val="00C040B3"/>
    <w:rsid w:val="00C0426C"/>
    <w:rsid w:val="00C0527C"/>
    <w:rsid w:val="00C052AB"/>
    <w:rsid w:val="00C05C82"/>
    <w:rsid w:val="00C05D81"/>
    <w:rsid w:val="00C05F5E"/>
    <w:rsid w:val="00C0632C"/>
    <w:rsid w:val="00C0691C"/>
    <w:rsid w:val="00C06ACA"/>
    <w:rsid w:val="00C074C9"/>
    <w:rsid w:val="00C119FC"/>
    <w:rsid w:val="00C12587"/>
    <w:rsid w:val="00C12B37"/>
    <w:rsid w:val="00C13B5A"/>
    <w:rsid w:val="00C14125"/>
    <w:rsid w:val="00C142C7"/>
    <w:rsid w:val="00C15047"/>
    <w:rsid w:val="00C1590D"/>
    <w:rsid w:val="00C15C26"/>
    <w:rsid w:val="00C161AF"/>
    <w:rsid w:val="00C167FF"/>
    <w:rsid w:val="00C16A87"/>
    <w:rsid w:val="00C16C14"/>
    <w:rsid w:val="00C16D4B"/>
    <w:rsid w:val="00C17355"/>
    <w:rsid w:val="00C17C35"/>
    <w:rsid w:val="00C17CDB"/>
    <w:rsid w:val="00C17DA3"/>
    <w:rsid w:val="00C2080F"/>
    <w:rsid w:val="00C20AE5"/>
    <w:rsid w:val="00C20E4B"/>
    <w:rsid w:val="00C217C1"/>
    <w:rsid w:val="00C22291"/>
    <w:rsid w:val="00C22709"/>
    <w:rsid w:val="00C22F35"/>
    <w:rsid w:val="00C232C4"/>
    <w:rsid w:val="00C2349B"/>
    <w:rsid w:val="00C237DB"/>
    <w:rsid w:val="00C23C16"/>
    <w:rsid w:val="00C23FA0"/>
    <w:rsid w:val="00C243D8"/>
    <w:rsid w:val="00C24EA3"/>
    <w:rsid w:val="00C252A3"/>
    <w:rsid w:val="00C26340"/>
    <w:rsid w:val="00C271EC"/>
    <w:rsid w:val="00C27378"/>
    <w:rsid w:val="00C2750D"/>
    <w:rsid w:val="00C27B0A"/>
    <w:rsid w:val="00C305CF"/>
    <w:rsid w:val="00C30B30"/>
    <w:rsid w:val="00C30CAB"/>
    <w:rsid w:val="00C30D10"/>
    <w:rsid w:val="00C30DD8"/>
    <w:rsid w:val="00C30F2F"/>
    <w:rsid w:val="00C313CD"/>
    <w:rsid w:val="00C3224F"/>
    <w:rsid w:val="00C32295"/>
    <w:rsid w:val="00C32A7E"/>
    <w:rsid w:val="00C32F12"/>
    <w:rsid w:val="00C33417"/>
    <w:rsid w:val="00C34B10"/>
    <w:rsid w:val="00C34D31"/>
    <w:rsid w:val="00C34F27"/>
    <w:rsid w:val="00C351B7"/>
    <w:rsid w:val="00C35B45"/>
    <w:rsid w:val="00C35B65"/>
    <w:rsid w:val="00C35D0D"/>
    <w:rsid w:val="00C3638F"/>
    <w:rsid w:val="00C364C3"/>
    <w:rsid w:val="00C3676D"/>
    <w:rsid w:val="00C36822"/>
    <w:rsid w:val="00C3695D"/>
    <w:rsid w:val="00C36965"/>
    <w:rsid w:val="00C371E9"/>
    <w:rsid w:val="00C37465"/>
    <w:rsid w:val="00C37E5C"/>
    <w:rsid w:val="00C402B8"/>
    <w:rsid w:val="00C41362"/>
    <w:rsid w:val="00C41440"/>
    <w:rsid w:val="00C41E21"/>
    <w:rsid w:val="00C41E73"/>
    <w:rsid w:val="00C4269D"/>
    <w:rsid w:val="00C43653"/>
    <w:rsid w:val="00C43EDA"/>
    <w:rsid w:val="00C44B2F"/>
    <w:rsid w:val="00C44B4B"/>
    <w:rsid w:val="00C45049"/>
    <w:rsid w:val="00C450ED"/>
    <w:rsid w:val="00C452D8"/>
    <w:rsid w:val="00C45737"/>
    <w:rsid w:val="00C45893"/>
    <w:rsid w:val="00C4665D"/>
    <w:rsid w:val="00C466B6"/>
    <w:rsid w:val="00C47211"/>
    <w:rsid w:val="00C4726F"/>
    <w:rsid w:val="00C47BAF"/>
    <w:rsid w:val="00C50106"/>
    <w:rsid w:val="00C5093E"/>
    <w:rsid w:val="00C509DF"/>
    <w:rsid w:val="00C50CF0"/>
    <w:rsid w:val="00C50E7E"/>
    <w:rsid w:val="00C51CCE"/>
    <w:rsid w:val="00C51FA8"/>
    <w:rsid w:val="00C52317"/>
    <w:rsid w:val="00C526DA"/>
    <w:rsid w:val="00C52C6D"/>
    <w:rsid w:val="00C53386"/>
    <w:rsid w:val="00C534B8"/>
    <w:rsid w:val="00C53839"/>
    <w:rsid w:val="00C53B2E"/>
    <w:rsid w:val="00C53C33"/>
    <w:rsid w:val="00C540B7"/>
    <w:rsid w:val="00C54100"/>
    <w:rsid w:val="00C54138"/>
    <w:rsid w:val="00C541E6"/>
    <w:rsid w:val="00C541EE"/>
    <w:rsid w:val="00C54FC9"/>
    <w:rsid w:val="00C55203"/>
    <w:rsid w:val="00C5564C"/>
    <w:rsid w:val="00C5589B"/>
    <w:rsid w:val="00C558E7"/>
    <w:rsid w:val="00C564A0"/>
    <w:rsid w:val="00C569D9"/>
    <w:rsid w:val="00C56BD5"/>
    <w:rsid w:val="00C56D41"/>
    <w:rsid w:val="00C574F1"/>
    <w:rsid w:val="00C5774A"/>
    <w:rsid w:val="00C57C7B"/>
    <w:rsid w:val="00C60119"/>
    <w:rsid w:val="00C613CC"/>
    <w:rsid w:val="00C61784"/>
    <w:rsid w:val="00C617FF"/>
    <w:rsid w:val="00C61ED3"/>
    <w:rsid w:val="00C6370E"/>
    <w:rsid w:val="00C639C1"/>
    <w:rsid w:val="00C642F7"/>
    <w:rsid w:val="00C6458D"/>
    <w:rsid w:val="00C645C6"/>
    <w:rsid w:val="00C648A4"/>
    <w:rsid w:val="00C64A1F"/>
    <w:rsid w:val="00C65216"/>
    <w:rsid w:val="00C6587A"/>
    <w:rsid w:val="00C65B70"/>
    <w:rsid w:val="00C6609C"/>
    <w:rsid w:val="00C6670F"/>
    <w:rsid w:val="00C67085"/>
    <w:rsid w:val="00C67282"/>
    <w:rsid w:val="00C6765F"/>
    <w:rsid w:val="00C67817"/>
    <w:rsid w:val="00C678BA"/>
    <w:rsid w:val="00C67D2A"/>
    <w:rsid w:val="00C7040C"/>
    <w:rsid w:val="00C705D6"/>
    <w:rsid w:val="00C707C9"/>
    <w:rsid w:val="00C70E59"/>
    <w:rsid w:val="00C71700"/>
    <w:rsid w:val="00C71CB6"/>
    <w:rsid w:val="00C71D58"/>
    <w:rsid w:val="00C71D69"/>
    <w:rsid w:val="00C71E2F"/>
    <w:rsid w:val="00C72257"/>
    <w:rsid w:val="00C726B0"/>
    <w:rsid w:val="00C726FA"/>
    <w:rsid w:val="00C729D7"/>
    <w:rsid w:val="00C72AF6"/>
    <w:rsid w:val="00C73B2A"/>
    <w:rsid w:val="00C7426F"/>
    <w:rsid w:val="00C745A9"/>
    <w:rsid w:val="00C74688"/>
    <w:rsid w:val="00C76434"/>
    <w:rsid w:val="00C768A2"/>
    <w:rsid w:val="00C7699E"/>
    <w:rsid w:val="00C7775C"/>
    <w:rsid w:val="00C77979"/>
    <w:rsid w:val="00C81426"/>
    <w:rsid w:val="00C81538"/>
    <w:rsid w:val="00C81624"/>
    <w:rsid w:val="00C81D4D"/>
    <w:rsid w:val="00C82EFF"/>
    <w:rsid w:val="00C82F28"/>
    <w:rsid w:val="00C84497"/>
    <w:rsid w:val="00C84B7D"/>
    <w:rsid w:val="00C84BEA"/>
    <w:rsid w:val="00C85650"/>
    <w:rsid w:val="00C863BF"/>
    <w:rsid w:val="00C8678F"/>
    <w:rsid w:val="00C87A8E"/>
    <w:rsid w:val="00C87ABD"/>
    <w:rsid w:val="00C87D53"/>
    <w:rsid w:val="00C87EAC"/>
    <w:rsid w:val="00C90159"/>
    <w:rsid w:val="00C90ECB"/>
    <w:rsid w:val="00C91030"/>
    <w:rsid w:val="00C91070"/>
    <w:rsid w:val="00C91CD9"/>
    <w:rsid w:val="00C91ECA"/>
    <w:rsid w:val="00C91F5E"/>
    <w:rsid w:val="00C91F70"/>
    <w:rsid w:val="00C92023"/>
    <w:rsid w:val="00C923A9"/>
    <w:rsid w:val="00C92472"/>
    <w:rsid w:val="00C924CC"/>
    <w:rsid w:val="00C9261B"/>
    <w:rsid w:val="00C927E2"/>
    <w:rsid w:val="00C92A6A"/>
    <w:rsid w:val="00C92B8A"/>
    <w:rsid w:val="00C92E3E"/>
    <w:rsid w:val="00C93371"/>
    <w:rsid w:val="00C93DDC"/>
    <w:rsid w:val="00C9406C"/>
    <w:rsid w:val="00C94284"/>
    <w:rsid w:val="00C94CF6"/>
    <w:rsid w:val="00C95153"/>
    <w:rsid w:val="00C9566B"/>
    <w:rsid w:val="00C95B14"/>
    <w:rsid w:val="00C95D3B"/>
    <w:rsid w:val="00C9635A"/>
    <w:rsid w:val="00C96422"/>
    <w:rsid w:val="00C96736"/>
    <w:rsid w:val="00C969D1"/>
    <w:rsid w:val="00C96F18"/>
    <w:rsid w:val="00C97219"/>
    <w:rsid w:val="00C9790A"/>
    <w:rsid w:val="00C97913"/>
    <w:rsid w:val="00C97965"/>
    <w:rsid w:val="00C97D1D"/>
    <w:rsid w:val="00CA00FC"/>
    <w:rsid w:val="00CA031F"/>
    <w:rsid w:val="00CA0920"/>
    <w:rsid w:val="00CA1199"/>
    <w:rsid w:val="00CA16DD"/>
    <w:rsid w:val="00CA174E"/>
    <w:rsid w:val="00CA1A7B"/>
    <w:rsid w:val="00CA1B43"/>
    <w:rsid w:val="00CA30B8"/>
    <w:rsid w:val="00CA3299"/>
    <w:rsid w:val="00CA32D6"/>
    <w:rsid w:val="00CA36C7"/>
    <w:rsid w:val="00CA4688"/>
    <w:rsid w:val="00CA4CA1"/>
    <w:rsid w:val="00CA4F34"/>
    <w:rsid w:val="00CA52B8"/>
    <w:rsid w:val="00CA5523"/>
    <w:rsid w:val="00CA5B9C"/>
    <w:rsid w:val="00CA5C65"/>
    <w:rsid w:val="00CA5EE9"/>
    <w:rsid w:val="00CA61C9"/>
    <w:rsid w:val="00CA6928"/>
    <w:rsid w:val="00CA6AED"/>
    <w:rsid w:val="00CA709D"/>
    <w:rsid w:val="00CA714F"/>
    <w:rsid w:val="00CA74E8"/>
    <w:rsid w:val="00CA7CA0"/>
    <w:rsid w:val="00CA7F9C"/>
    <w:rsid w:val="00CB0106"/>
    <w:rsid w:val="00CB0516"/>
    <w:rsid w:val="00CB07B1"/>
    <w:rsid w:val="00CB0872"/>
    <w:rsid w:val="00CB0A23"/>
    <w:rsid w:val="00CB0CF3"/>
    <w:rsid w:val="00CB0D86"/>
    <w:rsid w:val="00CB10C6"/>
    <w:rsid w:val="00CB1663"/>
    <w:rsid w:val="00CB1776"/>
    <w:rsid w:val="00CB1EB0"/>
    <w:rsid w:val="00CB2021"/>
    <w:rsid w:val="00CB21A6"/>
    <w:rsid w:val="00CB222B"/>
    <w:rsid w:val="00CB2D19"/>
    <w:rsid w:val="00CB2F76"/>
    <w:rsid w:val="00CB34AB"/>
    <w:rsid w:val="00CB3981"/>
    <w:rsid w:val="00CB423C"/>
    <w:rsid w:val="00CB4361"/>
    <w:rsid w:val="00CB4DE2"/>
    <w:rsid w:val="00CB530C"/>
    <w:rsid w:val="00CB57A4"/>
    <w:rsid w:val="00CB5FAA"/>
    <w:rsid w:val="00CB608E"/>
    <w:rsid w:val="00CB62C3"/>
    <w:rsid w:val="00CB6807"/>
    <w:rsid w:val="00CB6B6E"/>
    <w:rsid w:val="00CB6D4B"/>
    <w:rsid w:val="00CB6E44"/>
    <w:rsid w:val="00CB7417"/>
    <w:rsid w:val="00CB7E5E"/>
    <w:rsid w:val="00CC03E5"/>
    <w:rsid w:val="00CC1522"/>
    <w:rsid w:val="00CC15DD"/>
    <w:rsid w:val="00CC197B"/>
    <w:rsid w:val="00CC2499"/>
    <w:rsid w:val="00CC275D"/>
    <w:rsid w:val="00CC2AE1"/>
    <w:rsid w:val="00CC2DD9"/>
    <w:rsid w:val="00CC3DA7"/>
    <w:rsid w:val="00CC489E"/>
    <w:rsid w:val="00CC4C64"/>
    <w:rsid w:val="00CC5466"/>
    <w:rsid w:val="00CC5DE6"/>
    <w:rsid w:val="00CC5F0E"/>
    <w:rsid w:val="00CC6049"/>
    <w:rsid w:val="00CC68FA"/>
    <w:rsid w:val="00CC6AB9"/>
    <w:rsid w:val="00CC6F53"/>
    <w:rsid w:val="00CC718F"/>
    <w:rsid w:val="00CC71A3"/>
    <w:rsid w:val="00CD0790"/>
    <w:rsid w:val="00CD0A17"/>
    <w:rsid w:val="00CD0C88"/>
    <w:rsid w:val="00CD15E3"/>
    <w:rsid w:val="00CD16B8"/>
    <w:rsid w:val="00CD19AA"/>
    <w:rsid w:val="00CD1AC5"/>
    <w:rsid w:val="00CD1B34"/>
    <w:rsid w:val="00CD1C77"/>
    <w:rsid w:val="00CD1D46"/>
    <w:rsid w:val="00CD252C"/>
    <w:rsid w:val="00CD2A0B"/>
    <w:rsid w:val="00CD2C01"/>
    <w:rsid w:val="00CD3E59"/>
    <w:rsid w:val="00CD468E"/>
    <w:rsid w:val="00CD4737"/>
    <w:rsid w:val="00CD4B75"/>
    <w:rsid w:val="00CD5083"/>
    <w:rsid w:val="00CD5693"/>
    <w:rsid w:val="00CD59DB"/>
    <w:rsid w:val="00CD5AE5"/>
    <w:rsid w:val="00CD65E6"/>
    <w:rsid w:val="00CD6BFA"/>
    <w:rsid w:val="00CD7A3F"/>
    <w:rsid w:val="00CD7AA9"/>
    <w:rsid w:val="00CE31A2"/>
    <w:rsid w:val="00CE3C75"/>
    <w:rsid w:val="00CE46B4"/>
    <w:rsid w:val="00CE5603"/>
    <w:rsid w:val="00CE5C2C"/>
    <w:rsid w:val="00CE7711"/>
    <w:rsid w:val="00CE7A5D"/>
    <w:rsid w:val="00CF004B"/>
    <w:rsid w:val="00CF01F4"/>
    <w:rsid w:val="00CF05C3"/>
    <w:rsid w:val="00CF1031"/>
    <w:rsid w:val="00CF254D"/>
    <w:rsid w:val="00CF2E0C"/>
    <w:rsid w:val="00CF332F"/>
    <w:rsid w:val="00CF3337"/>
    <w:rsid w:val="00CF3514"/>
    <w:rsid w:val="00CF3AC2"/>
    <w:rsid w:val="00CF3CE9"/>
    <w:rsid w:val="00CF4581"/>
    <w:rsid w:val="00CF59D3"/>
    <w:rsid w:val="00CF5B5A"/>
    <w:rsid w:val="00CF603F"/>
    <w:rsid w:val="00CF6209"/>
    <w:rsid w:val="00CF6EC4"/>
    <w:rsid w:val="00CF70EC"/>
    <w:rsid w:val="00CF7140"/>
    <w:rsid w:val="00CF78FC"/>
    <w:rsid w:val="00D00221"/>
    <w:rsid w:val="00D00BF7"/>
    <w:rsid w:val="00D00C25"/>
    <w:rsid w:val="00D01106"/>
    <w:rsid w:val="00D0159C"/>
    <w:rsid w:val="00D01682"/>
    <w:rsid w:val="00D01B48"/>
    <w:rsid w:val="00D01EDA"/>
    <w:rsid w:val="00D029EB"/>
    <w:rsid w:val="00D02AC5"/>
    <w:rsid w:val="00D04151"/>
    <w:rsid w:val="00D044B7"/>
    <w:rsid w:val="00D044FF"/>
    <w:rsid w:val="00D057C1"/>
    <w:rsid w:val="00D05C09"/>
    <w:rsid w:val="00D05E4E"/>
    <w:rsid w:val="00D060C8"/>
    <w:rsid w:val="00D06D94"/>
    <w:rsid w:val="00D06FF7"/>
    <w:rsid w:val="00D076A9"/>
    <w:rsid w:val="00D076FF"/>
    <w:rsid w:val="00D0788E"/>
    <w:rsid w:val="00D10425"/>
    <w:rsid w:val="00D105C1"/>
    <w:rsid w:val="00D10830"/>
    <w:rsid w:val="00D10918"/>
    <w:rsid w:val="00D10BD5"/>
    <w:rsid w:val="00D10F15"/>
    <w:rsid w:val="00D11E87"/>
    <w:rsid w:val="00D1210D"/>
    <w:rsid w:val="00D121D8"/>
    <w:rsid w:val="00D1247E"/>
    <w:rsid w:val="00D1263F"/>
    <w:rsid w:val="00D126F1"/>
    <w:rsid w:val="00D12C4F"/>
    <w:rsid w:val="00D12D70"/>
    <w:rsid w:val="00D1317C"/>
    <w:rsid w:val="00D132A4"/>
    <w:rsid w:val="00D133FF"/>
    <w:rsid w:val="00D13822"/>
    <w:rsid w:val="00D13A65"/>
    <w:rsid w:val="00D13B63"/>
    <w:rsid w:val="00D1401F"/>
    <w:rsid w:val="00D144C1"/>
    <w:rsid w:val="00D1457D"/>
    <w:rsid w:val="00D14C5C"/>
    <w:rsid w:val="00D150C5"/>
    <w:rsid w:val="00D1524B"/>
    <w:rsid w:val="00D15594"/>
    <w:rsid w:val="00D15639"/>
    <w:rsid w:val="00D15856"/>
    <w:rsid w:val="00D165D9"/>
    <w:rsid w:val="00D175D7"/>
    <w:rsid w:val="00D178BC"/>
    <w:rsid w:val="00D17C80"/>
    <w:rsid w:val="00D2096F"/>
    <w:rsid w:val="00D20A5A"/>
    <w:rsid w:val="00D20BF1"/>
    <w:rsid w:val="00D20CEC"/>
    <w:rsid w:val="00D2128E"/>
    <w:rsid w:val="00D212FB"/>
    <w:rsid w:val="00D2165C"/>
    <w:rsid w:val="00D219A2"/>
    <w:rsid w:val="00D21D68"/>
    <w:rsid w:val="00D22058"/>
    <w:rsid w:val="00D2243C"/>
    <w:rsid w:val="00D22EA3"/>
    <w:rsid w:val="00D22FFB"/>
    <w:rsid w:val="00D2321D"/>
    <w:rsid w:val="00D237C2"/>
    <w:rsid w:val="00D24911"/>
    <w:rsid w:val="00D24951"/>
    <w:rsid w:val="00D24A35"/>
    <w:rsid w:val="00D24B41"/>
    <w:rsid w:val="00D24D6B"/>
    <w:rsid w:val="00D24EEC"/>
    <w:rsid w:val="00D259E6"/>
    <w:rsid w:val="00D25DE0"/>
    <w:rsid w:val="00D26260"/>
    <w:rsid w:val="00D26383"/>
    <w:rsid w:val="00D2675B"/>
    <w:rsid w:val="00D267FD"/>
    <w:rsid w:val="00D26E56"/>
    <w:rsid w:val="00D26EA7"/>
    <w:rsid w:val="00D27633"/>
    <w:rsid w:val="00D27B1D"/>
    <w:rsid w:val="00D27B37"/>
    <w:rsid w:val="00D3001C"/>
    <w:rsid w:val="00D300CF"/>
    <w:rsid w:val="00D306B9"/>
    <w:rsid w:val="00D30D99"/>
    <w:rsid w:val="00D30F5E"/>
    <w:rsid w:val="00D3168C"/>
    <w:rsid w:val="00D31D5E"/>
    <w:rsid w:val="00D31FCC"/>
    <w:rsid w:val="00D323C2"/>
    <w:rsid w:val="00D329C8"/>
    <w:rsid w:val="00D33CAD"/>
    <w:rsid w:val="00D33E93"/>
    <w:rsid w:val="00D33F5F"/>
    <w:rsid w:val="00D3498D"/>
    <w:rsid w:val="00D34E55"/>
    <w:rsid w:val="00D3504F"/>
    <w:rsid w:val="00D3588A"/>
    <w:rsid w:val="00D35C6B"/>
    <w:rsid w:val="00D36125"/>
    <w:rsid w:val="00D3688A"/>
    <w:rsid w:val="00D37757"/>
    <w:rsid w:val="00D37D26"/>
    <w:rsid w:val="00D4060E"/>
    <w:rsid w:val="00D41A3D"/>
    <w:rsid w:val="00D41EF3"/>
    <w:rsid w:val="00D41FC5"/>
    <w:rsid w:val="00D422A6"/>
    <w:rsid w:val="00D4282C"/>
    <w:rsid w:val="00D43A05"/>
    <w:rsid w:val="00D43DC1"/>
    <w:rsid w:val="00D43E0F"/>
    <w:rsid w:val="00D443B8"/>
    <w:rsid w:val="00D4440B"/>
    <w:rsid w:val="00D4478F"/>
    <w:rsid w:val="00D4490F"/>
    <w:rsid w:val="00D44ED0"/>
    <w:rsid w:val="00D4511C"/>
    <w:rsid w:val="00D453E4"/>
    <w:rsid w:val="00D4541D"/>
    <w:rsid w:val="00D45A39"/>
    <w:rsid w:val="00D45CB8"/>
    <w:rsid w:val="00D45F14"/>
    <w:rsid w:val="00D4601D"/>
    <w:rsid w:val="00D4616A"/>
    <w:rsid w:val="00D461F8"/>
    <w:rsid w:val="00D464FE"/>
    <w:rsid w:val="00D46A05"/>
    <w:rsid w:val="00D47308"/>
    <w:rsid w:val="00D47C62"/>
    <w:rsid w:val="00D47CC0"/>
    <w:rsid w:val="00D47DAA"/>
    <w:rsid w:val="00D47E7A"/>
    <w:rsid w:val="00D503A2"/>
    <w:rsid w:val="00D504A2"/>
    <w:rsid w:val="00D50557"/>
    <w:rsid w:val="00D5066A"/>
    <w:rsid w:val="00D50B85"/>
    <w:rsid w:val="00D51642"/>
    <w:rsid w:val="00D51C2B"/>
    <w:rsid w:val="00D524F6"/>
    <w:rsid w:val="00D53250"/>
    <w:rsid w:val="00D53A49"/>
    <w:rsid w:val="00D53C4C"/>
    <w:rsid w:val="00D54322"/>
    <w:rsid w:val="00D54663"/>
    <w:rsid w:val="00D55CEA"/>
    <w:rsid w:val="00D56C86"/>
    <w:rsid w:val="00D57A95"/>
    <w:rsid w:val="00D57BB8"/>
    <w:rsid w:val="00D57D8F"/>
    <w:rsid w:val="00D6016C"/>
    <w:rsid w:val="00D603A1"/>
    <w:rsid w:val="00D621CB"/>
    <w:rsid w:val="00D627C1"/>
    <w:rsid w:val="00D62E2A"/>
    <w:rsid w:val="00D630B4"/>
    <w:rsid w:val="00D63636"/>
    <w:rsid w:val="00D63A73"/>
    <w:rsid w:val="00D63C44"/>
    <w:rsid w:val="00D64BBB"/>
    <w:rsid w:val="00D65B3C"/>
    <w:rsid w:val="00D664B8"/>
    <w:rsid w:val="00D6651E"/>
    <w:rsid w:val="00D66CFF"/>
    <w:rsid w:val="00D66DEF"/>
    <w:rsid w:val="00D67700"/>
    <w:rsid w:val="00D72133"/>
    <w:rsid w:val="00D7252D"/>
    <w:rsid w:val="00D734D6"/>
    <w:rsid w:val="00D746DB"/>
    <w:rsid w:val="00D74B05"/>
    <w:rsid w:val="00D74C8F"/>
    <w:rsid w:val="00D7601E"/>
    <w:rsid w:val="00D769D4"/>
    <w:rsid w:val="00D76BC0"/>
    <w:rsid w:val="00D76E9A"/>
    <w:rsid w:val="00D76FCE"/>
    <w:rsid w:val="00D771AA"/>
    <w:rsid w:val="00D77538"/>
    <w:rsid w:val="00D8003B"/>
    <w:rsid w:val="00D806E8"/>
    <w:rsid w:val="00D81279"/>
    <w:rsid w:val="00D816E4"/>
    <w:rsid w:val="00D8192E"/>
    <w:rsid w:val="00D82162"/>
    <w:rsid w:val="00D824F4"/>
    <w:rsid w:val="00D82B65"/>
    <w:rsid w:val="00D83648"/>
    <w:rsid w:val="00D836D3"/>
    <w:rsid w:val="00D8372B"/>
    <w:rsid w:val="00D83D87"/>
    <w:rsid w:val="00D83E5D"/>
    <w:rsid w:val="00D84A66"/>
    <w:rsid w:val="00D8542D"/>
    <w:rsid w:val="00D85EED"/>
    <w:rsid w:val="00D86129"/>
    <w:rsid w:val="00D86286"/>
    <w:rsid w:val="00D87252"/>
    <w:rsid w:val="00D875F5"/>
    <w:rsid w:val="00D878EC"/>
    <w:rsid w:val="00D8795C"/>
    <w:rsid w:val="00D902F6"/>
    <w:rsid w:val="00D90732"/>
    <w:rsid w:val="00D908E6"/>
    <w:rsid w:val="00D90B2B"/>
    <w:rsid w:val="00D90F58"/>
    <w:rsid w:val="00D912D8"/>
    <w:rsid w:val="00D915DE"/>
    <w:rsid w:val="00D92013"/>
    <w:rsid w:val="00D92744"/>
    <w:rsid w:val="00D92B67"/>
    <w:rsid w:val="00D92BE6"/>
    <w:rsid w:val="00D93027"/>
    <w:rsid w:val="00D9335E"/>
    <w:rsid w:val="00D93EB3"/>
    <w:rsid w:val="00D94041"/>
    <w:rsid w:val="00D94C9B"/>
    <w:rsid w:val="00D95130"/>
    <w:rsid w:val="00D95439"/>
    <w:rsid w:val="00D95486"/>
    <w:rsid w:val="00D958CA"/>
    <w:rsid w:val="00D95C33"/>
    <w:rsid w:val="00D96663"/>
    <w:rsid w:val="00D9679C"/>
    <w:rsid w:val="00D967E7"/>
    <w:rsid w:val="00D96C2C"/>
    <w:rsid w:val="00D96E93"/>
    <w:rsid w:val="00D9711E"/>
    <w:rsid w:val="00D97462"/>
    <w:rsid w:val="00D97491"/>
    <w:rsid w:val="00D976E3"/>
    <w:rsid w:val="00DA088E"/>
    <w:rsid w:val="00DA0C9C"/>
    <w:rsid w:val="00DA10D1"/>
    <w:rsid w:val="00DA114A"/>
    <w:rsid w:val="00DA1443"/>
    <w:rsid w:val="00DA160D"/>
    <w:rsid w:val="00DA1933"/>
    <w:rsid w:val="00DA1BE5"/>
    <w:rsid w:val="00DA1F27"/>
    <w:rsid w:val="00DA27DE"/>
    <w:rsid w:val="00DA2A4B"/>
    <w:rsid w:val="00DA2CEF"/>
    <w:rsid w:val="00DA2E1F"/>
    <w:rsid w:val="00DA2E22"/>
    <w:rsid w:val="00DA3053"/>
    <w:rsid w:val="00DA33C4"/>
    <w:rsid w:val="00DA35EC"/>
    <w:rsid w:val="00DA3C2D"/>
    <w:rsid w:val="00DA3F83"/>
    <w:rsid w:val="00DA3FAB"/>
    <w:rsid w:val="00DA428B"/>
    <w:rsid w:val="00DA4831"/>
    <w:rsid w:val="00DA50FD"/>
    <w:rsid w:val="00DA5197"/>
    <w:rsid w:val="00DA55F4"/>
    <w:rsid w:val="00DA595E"/>
    <w:rsid w:val="00DA5C86"/>
    <w:rsid w:val="00DA5CFB"/>
    <w:rsid w:val="00DA5D77"/>
    <w:rsid w:val="00DA5F0A"/>
    <w:rsid w:val="00DA65FD"/>
    <w:rsid w:val="00DA797B"/>
    <w:rsid w:val="00DA7ADB"/>
    <w:rsid w:val="00DA7B30"/>
    <w:rsid w:val="00DB0441"/>
    <w:rsid w:val="00DB0BC9"/>
    <w:rsid w:val="00DB1276"/>
    <w:rsid w:val="00DB2252"/>
    <w:rsid w:val="00DB23B2"/>
    <w:rsid w:val="00DB2B4F"/>
    <w:rsid w:val="00DB2C8E"/>
    <w:rsid w:val="00DB2DB5"/>
    <w:rsid w:val="00DB3117"/>
    <w:rsid w:val="00DB3F53"/>
    <w:rsid w:val="00DB432E"/>
    <w:rsid w:val="00DB454F"/>
    <w:rsid w:val="00DB4C79"/>
    <w:rsid w:val="00DB5280"/>
    <w:rsid w:val="00DB5354"/>
    <w:rsid w:val="00DB6171"/>
    <w:rsid w:val="00DB6314"/>
    <w:rsid w:val="00DB6A12"/>
    <w:rsid w:val="00DB6E04"/>
    <w:rsid w:val="00DB6EC0"/>
    <w:rsid w:val="00DB7274"/>
    <w:rsid w:val="00DB7799"/>
    <w:rsid w:val="00DB7CD8"/>
    <w:rsid w:val="00DB7E7F"/>
    <w:rsid w:val="00DC008E"/>
    <w:rsid w:val="00DC015F"/>
    <w:rsid w:val="00DC0E2B"/>
    <w:rsid w:val="00DC165E"/>
    <w:rsid w:val="00DC2198"/>
    <w:rsid w:val="00DC2827"/>
    <w:rsid w:val="00DC28B1"/>
    <w:rsid w:val="00DC2CD6"/>
    <w:rsid w:val="00DC3EA8"/>
    <w:rsid w:val="00DC43F8"/>
    <w:rsid w:val="00DC4CD4"/>
    <w:rsid w:val="00DC4F40"/>
    <w:rsid w:val="00DC4FA5"/>
    <w:rsid w:val="00DC5D64"/>
    <w:rsid w:val="00DC6105"/>
    <w:rsid w:val="00DC67EE"/>
    <w:rsid w:val="00DC699B"/>
    <w:rsid w:val="00DC78DC"/>
    <w:rsid w:val="00DC7D36"/>
    <w:rsid w:val="00DC7E23"/>
    <w:rsid w:val="00DD0016"/>
    <w:rsid w:val="00DD0104"/>
    <w:rsid w:val="00DD0489"/>
    <w:rsid w:val="00DD08FB"/>
    <w:rsid w:val="00DD1208"/>
    <w:rsid w:val="00DD1A6A"/>
    <w:rsid w:val="00DD1DBE"/>
    <w:rsid w:val="00DD1E29"/>
    <w:rsid w:val="00DD23FB"/>
    <w:rsid w:val="00DD2A23"/>
    <w:rsid w:val="00DD2BE0"/>
    <w:rsid w:val="00DD2C27"/>
    <w:rsid w:val="00DD2C52"/>
    <w:rsid w:val="00DD2CE1"/>
    <w:rsid w:val="00DD3017"/>
    <w:rsid w:val="00DD3187"/>
    <w:rsid w:val="00DD31A3"/>
    <w:rsid w:val="00DD32B4"/>
    <w:rsid w:val="00DD32E2"/>
    <w:rsid w:val="00DD33F9"/>
    <w:rsid w:val="00DD3496"/>
    <w:rsid w:val="00DD3BE9"/>
    <w:rsid w:val="00DD3C17"/>
    <w:rsid w:val="00DD3C9E"/>
    <w:rsid w:val="00DD3D61"/>
    <w:rsid w:val="00DD506E"/>
    <w:rsid w:val="00DD5AF2"/>
    <w:rsid w:val="00DD6287"/>
    <w:rsid w:val="00DD6493"/>
    <w:rsid w:val="00DD65E9"/>
    <w:rsid w:val="00DD676B"/>
    <w:rsid w:val="00DD6C95"/>
    <w:rsid w:val="00DD7236"/>
    <w:rsid w:val="00DD733A"/>
    <w:rsid w:val="00DD7C2A"/>
    <w:rsid w:val="00DE023D"/>
    <w:rsid w:val="00DE084D"/>
    <w:rsid w:val="00DE0929"/>
    <w:rsid w:val="00DE10BC"/>
    <w:rsid w:val="00DE1765"/>
    <w:rsid w:val="00DE1926"/>
    <w:rsid w:val="00DE20CA"/>
    <w:rsid w:val="00DE2389"/>
    <w:rsid w:val="00DE2AA9"/>
    <w:rsid w:val="00DE2AC0"/>
    <w:rsid w:val="00DE2FD1"/>
    <w:rsid w:val="00DE3236"/>
    <w:rsid w:val="00DE34DD"/>
    <w:rsid w:val="00DE3852"/>
    <w:rsid w:val="00DE3F57"/>
    <w:rsid w:val="00DE4154"/>
    <w:rsid w:val="00DE42A1"/>
    <w:rsid w:val="00DE464C"/>
    <w:rsid w:val="00DE46A7"/>
    <w:rsid w:val="00DE4AC5"/>
    <w:rsid w:val="00DE4B79"/>
    <w:rsid w:val="00DE4F49"/>
    <w:rsid w:val="00DE4FD8"/>
    <w:rsid w:val="00DE5C24"/>
    <w:rsid w:val="00DE5CF1"/>
    <w:rsid w:val="00DE6491"/>
    <w:rsid w:val="00DE655B"/>
    <w:rsid w:val="00DE669D"/>
    <w:rsid w:val="00DE6961"/>
    <w:rsid w:val="00DE6B8B"/>
    <w:rsid w:val="00DE6D93"/>
    <w:rsid w:val="00DE6E12"/>
    <w:rsid w:val="00DF0113"/>
    <w:rsid w:val="00DF080A"/>
    <w:rsid w:val="00DF0E91"/>
    <w:rsid w:val="00DF1544"/>
    <w:rsid w:val="00DF1BF1"/>
    <w:rsid w:val="00DF21E1"/>
    <w:rsid w:val="00DF2ADC"/>
    <w:rsid w:val="00DF2C90"/>
    <w:rsid w:val="00DF2D39"/>
    <w:rsid w:val="00DF3891"/>
    <w:rsid w:val="00DF4402"/>
    <w:rsid w:val="00DF4565"/>
    <w:rsid w:val="00DF4EC4"/>
    <w:rsid w:val="00DF51FB"/>
    <w:rsid w:val="00DF562F"/>
    <w:rsid w:val="00DF5C55"/>
    <w:rsid w:val="00DF5E37"/>
    <w:rsid w:val="00DF5F44"/>
    <w:rsid w:val="00DF6470"/>
    <w:rsid w:val="00DF6BE9"/>
    <w:rsid w:val="00DF6C0D"/>
    <w:rsid w:val="00DF72F4"/>
    <w:rsid w:val="00DF7956"/>
    <w:rsid w:val="00DF7E2C"/>
    <w:rsid w:val="00E001C0"/>
    <w:rsid w:val="00E0032C"/>
    <w:rsid w:val="00E01799"/>
    <w:rsid w:val="00E01BC8"/>
    <w:rsid w:val="00E01E22"/>
    <w:rsid w:val="00E021F1"/>
    <w:rsid w:val="00E025EA"/>
    <w:rsid w:val="00E02A2E"/>
    <w:rsid w:val="00E02B92"/>
    <w:rsid w:val="00E02E29"/>
    <w:rsid w:val="00E02F1A"/>
    <w:rsid w:val="00E03100"/>
    <w:rsid w:val="00E031A8"/>
    <w:rsid w:val="00E031D3"/>
    <w:rsid w:val="00E033F6"/>
    <w:rsid w:val="00E03432"/>
    <w:rsid w:val="00E03482"/>
    <w:rsid w:val="00E036D3"/>
    <w:rsid w:val="00E037F0"/>
    <w:rsid w:val="00E03D35"/>
    <w:rsid w:val="00E04AA3"/>
    <w:rsid w:val="00E05B42"/>
    <w:rsid w:val="00E05DBA"/>
    <w:rsid w:val="00E06B1B"/>
    <w:rsid w:val="00E06DDD"/>
    <w:rsid w:val="00E07B3C"/>
    <w:rsid w:val="00E1081A"/>
    <w:rsid w:val="00E10B07"/>
    <w:rsid w:val="00E117DB"/>
    <w:rsid w:val="00E11A2E"/>
    <w:rsid w:val="00E120ED"/>
    <w:rsid w:val="00E123F6"/>
    <w:rsid w:val="00E1287E"/>
    <w:rsid w:val="00E12A6D"/>
    <w:rsid w:val="00E12C86"/>
    <w:rsid w:val="00E12EFE"/>
    <w:rsid w:val="00E131A3"/>
    <w:rsid w:val="00E133D3"/>
    <w:rsid w:val="00E13494"/>
    <w:rsid w:val="00E1376B"/>
    <w:rsid w:val="00E13BF7"/>
    <w:rsid w:val="00E1487A"/>
    <w:rsid w:val="00E14A88"/>
    <w:rsid w:val="00E14E63"/>
    <w:rsid w:val="00E153D0"/>
    <w:rsid w:val="00E156BA"/>
    <w:rsid w:val="00E1589D"/>
    <w:rsid w:val="00E158B9"/>
    <w:rsid w:val="00E16EAC"/>
    <w:rsid w:val="00E16F56"/>
    <w:rsid w:val="00E1701B"/>
    <w:rsid w:val="00E17266"/>
    <w:rsid w:val="00E17817"/>
    <w:rsid w:val="00E178FB"/>
    <w:rsid w:val="00E20075"/>
    <w:rsid w:val="00E203CC"/>
    <w:rsid w:val="00E20BD2"/>
    <w:rsid w:val="00E2134B"/>
    <w:rsid w:val="00E21F3E"/>
    <w:rsid w:val="00E224CB"/>
    <w:rsid w:val="00E231C2"/>
    <w:rsid w:val="00E232A5"/>
    <w:rsid w:val="00E232F3"/>
    <w:rsid w:val="00E235EE"/>
    <w:rsid w:val="00E23863"/>
    <w:rsid w:val="00E238B4"/>
    <w:rsid w:val="00E239EA"/>
    <w:rsid w:val="00E23C99"/>
    <w:rsid w:val="00E23E3E"/>
    <w:rsid w:val="00E241F9"/>
    <w:rsid w:val="00E244DF"/>
    <w:rsid w:val="00E24B5B"/>
    <w:rsid w:val="00E2523C"/>
    <w:rsid w:val="00E256E4"/>
    <w:rsid w:val="00E25948"/>
    <w:rsid w:val="00E26104"/>
    <w:rsid w:val="00E2692C"/>
    <w:rsid w:val="00E26A6F"/>
    <w:rsid w:val="00E26DFB"/>
    <w:rsid w:val="00E2728D"/>
    <w:rsid w:val="00E2734C"/>
    <w:rsid w:val="00E30163"/>
    <w:rsid w:val="00E30253"/>
    <w:rsid w:val="00E302D2"/>
    <w:rsid w:val="00E30386"/>
    <w:rsid w:val="00E305F9"/>
    <w:rsid w:val="00E30688"/>
    <w:rsid w:val="00E3133E"/>
    <w:rsid w:val="00E31591"/>
    <w:rsid w:val="00E32A68"/>
    <w:rsid w:val="00E336E3"/>
    <w:rsid w:val="00E33A4C"/>
    <w:rsid w:val="00E33A67"/>
    <w:rsid w:val="00E33D3E"/>
    <w:rsid w:val="00E33EA4"/>
    <w:rsid w:val="00E33FE2"/>
    <w:rsid w:val="00E348E9"/>
    <w:rsid w:val="00E34BEB"/>
    <w:rsid w:val="00E35307"/>
    <w:rsid w:val="00E35322"/>
    <w:rsid w:val="00E35462"/>
    <w:rsid w:val="00E3549D"/>
    <w:rsid w:val="00E35523"/>
    <w:rsid w:val="00E35885"/>
    <w:rsid w:val="00E36872"/>
    <w:rsid w:val="00E36B67"/>
    <w:rsid w:val="00E3772A"/>
    <w:rsid w:val="00E37A03"/>
    <w:rsid w:val="00E40241"/>
    <w:rsid w:val="00E40FED"/>
    <w:rsid w:val="00E4114A"/>
    <w:rsid w:val="00E418E0"/>
    <w:rsid w:val="00E41B4D"/>
    <w:rsid w:val="00E41B6E"/>
    <w:rsid w:val="00E42115"/>
    <w:rsid w:val="00E42AEE"/>
    <w:rsid w:val="00E42C63"/>
    <w:rsid w:val="00E430B0"/>
    <w:rsid w:val="00E4338A"/>
    <w:rsid w:val="00E43441"/>
    <w:rsid w:val="00E4360D"/>
    <w:rsid w:val="00E442B2"/>
    <w:rsid w:val="00E442C4"/>
    <w:rsid w:val="00E445F0"/>
    <w:rsid w:val="00E4470B"/>
    <w:rsid w:val="00E45070"/>
    <w:rsid w:val="00E450CC"/>
    <w:rsid w:val="00E461FF"/>
    <w:rsid w:val="00E46581"/>
    <w:rsid w:val="00E47009"/>
    <w:rsid w:val="00E47357"/>
    <w:rsid w:val="00E5024E"/>
    <w:rsid w:val="00E5028F"/>
    <w:rsid w:val="00E502E7"/>
    <w:rsid w:val="00E5077D"/>
    <w:rsid w:val="00E50873"/>
    <w:rsid w:val="00E508A6"/>
    <w:rsid w:val="00E5193E"/>
    <w:rsid w:val="00E5197E"/>
    <w:rsid w:val="00E51B5D"/>
    <w:rsid w:val="00E51C57"/>
    <w:rsid w:val="00E51E3A"/>
    <w:rsid w:val="00E52211"/>
    <w:rsid w:val="00E5239E"/>
    <w:rsid w:val="00E52578"/>
    <w:rsid w:val="00E52C2C"/>
    <w:rsid w:val="00E53AC0"/>
    <w:rsid w:val="00E54315"/>
    <w:rsid w:val="00E54999"/>
    <w:rsid w:val="00E54B4F"/>
    <w:rsid w:val="00E54CCD"/>
    <w:rsid w:val="00E550CA"/>
    <w:rsid w:val="00E5547E"/>
    <w:rsid w:val="00E55C56"/>
    <w:rsid w:val="00E560C3"/>
    <w:rsid w:val="00E5610A"/>
    <w:rsid w:val="00E56340"/>
    <w:rsid w:val="00E56661"/>
    <w:rsid w:val="00E566F3"/>
    <w:rsid w:val="00E568A3"/>
    <w:rsid w:val="00E56A9D"/>
    <w:rsid w:val="00E572B0"/>
    <w:rsid w:val="00E57386"/>
    <w:rsid w:val="00E6059C"/>
    <w:rsid w:val="00E60698"/>
    <w:rsid w:val="00E60797"/>
    <w:rsid w:val="00E60A0A"/>
    <w:rsid w:val="00E61023"/>
    <w:rsid w:val="00E6118D"/>
    <w:rsid w:val="00E61F18"/>
    <w:rsid w:val="00E62235"/>
    <w:rsid w:val="00E626D7"/>
    <w:rsid w:val="00E62E04"/>
    <w:rsid w:val="00E62EF8"/>
    <w:rsid w:val="00E637F8"/>
    <w:rsid w:val="00E63C1F"/>
    <w:rsid w:val="00E6419F"/>
    <w:rsid w:val="00E641D2"/>
    <w:rsid w:val="00E646D3"/>
    <w:rsid w:val="00E6497D"/>
    <w:rsid w:val="00E64A7F"/>
    <w:rsid w:val="00E64FD3"/>
    <w:rsid w:val="00E65FA0"/>
    <w:rsid w:val="00E66100"/>
    <w:rsid w:val="00E663D2"/>
    <w:rsid w:val="00E666C6"/>
    <w:rsid w:val="00E666F2"/>
    <w:rsid w:val="00E66EB9"/>
    <w:rsid w:val="00E67281"/>
    <w:rsid w:val="00E67A44"/>
    <w:rsid w:val="00E70490"/>
    <w:rsid w:val="00E705FF"/>
    <w:rsid w:val="00E7073B"/>
    <w:rsid w:val="00E70ECD"/>
    <w:rsid w:val="00E71517"/>
    <w:rsid w:val="00E71686"/>
    <w:rsid w:val="00E7174F"/>
    <w:rsid w:val="00E71BDC"/>
    <w:rsid w:val="00E71C3D"/>
    <w:rsid w:val="00E71D01"/>
    <w:rsid w:val="00E72549"/>
    <w:rsid w:val="00E72A48"/>
    <w:rsid w:val="00E72C05"/>
    <w:rsid w:val="00E73FC4"/>
    <w:rsid w:val="00E74184"/>
    <w:rsid w:val="00E7439A"/>
    <w:rsid w:val="00E7467A"/>
    <w:rsid w:val="00E74D39"/>
    <w:rsid w:val="00E7585F"/>
    <w:rsid w:val="00E75AB1"/>
    <w:rsid w:val="00E75C04"/>
    <w:rsid w:val="00E75C31"/>
    <w:rsid w:val="00E76250"/>
    <w:rsid w:val="00E76559"/>
    <w:rsid w:val="00E76C6F"/>
    <w:rsid w:val="00E76CBA"/>
    <w:rsid w:val="00E76F42"/>
    <w:rsid w:val="00E771EA"/>
    <w:rsid w:val="00E773D7"/>
    <w:rsid w:val="00E773E7"/>
    <w:rsid w:val="00E8091A"/>
    <w:rsid w:val="00E810DB"/>
    <w:rsid w:val="00E811F6"/>
    <w:rsid w:val="00E81827"/>
    <w:rsid w:val="00E81949"/>
    <w:rsid w:val="00E822A0"/>
    <w:rsid w:val="00E822A6"/>
    <w:rsid w:val="00E822DC"/>
    <w:rsid w:val="00E827DC"/>
    <w:rsid w:val="00E83585"/>
    <w:rsid w:val="00E8367B"/>
    <w:rsid w:val="00E83735"/>
    <w:rsid w:val="00E83943"/>
    <w:rsid w:val="00E83B13"/>
    <w:rsid w:val="00E84182"/>
    <w:rsid w:val="00E841B6"/>
    <w:rsid w:val="00E8432C"/>
    <w:rsid w:val="00E84E9B"/>
    <w:rsid w:val="00E8539B"/>
    <w:rsid w:val="00E8673B"/>
    <w:rsid w:val="00E86A39"/>
    <w:rsid w:val="00E86B76"/>
    <w:rsid w:val="00E86E3C"/>
    <w:rsid w:val="00E86F28"/>
    <w:rsid w:val="00E8701F"/>
    <w:rsid w:val="00E8726B"/>
    <w:rsid w:val="00E87311"/>
    <w:rsid w:val="00E873B0"/>
    <w:rsid w:val="00E875B7"/>
    <w:rsid w:val="00E875EE"/>
    <w:rsid w:val="00E87B16"/>
    <w:rsid w:val="00E87CCF"/>
    <w:rsid w:val="00E901BD"/>
    <w:rsid w:val="00E901D5"/>
    <w:rsid w:val="00E90DB1"/>
    <w:rsid w:val="00E91284"/>
    <w:rsid w:val="00E916A8"/>
    <w:rsid w:val="00E916ED"/>
    <w:rsid w:val="00E91704"/>
    <w:rsid w:val="00E91CCC"/>
    <w:rsid w:val="00E92066"/>
    <w:rsid w:val="00E927AF"/>
    <w:rsid w:val="00E928BA"/>
    <w:rsid w:val="00E930EE"/>
    <w:rsid w:val="00E93BD5"/>
    <w:rsid w:val="00E94BBA"/>
    <w:rsid w:val="00E95031"/>
    <w:rsid w:val="00E954BC"/>
    <w:rsid w:val="00E95AC1"/>
    <w:rsid w:val="00E95B2E"/>
    <w:rsid w:val="00E95C5F"/>
    <w:rsid w:val="00E95F4B"/>
    <w:rsid w:val="00E964E3"/>
    <w:rsid w:val="00E96731"/>
    <w:rsid w:val="00E96C5A"/>
    <w:rsid w:val="00E96E72"/>
    <w:rsid w:val="00E970DF"/>
    <w:rsid w:val="00E97A7B"/>
    <w:rsid w:val="00EA0024"/>
    <w:rsid w:val="00EA0150"/>
    <w:rsid w:val="00EA06B2"/>
    <w:rsid w:val="00EA06CE"/>
    <w:rsid w:val="00EA0A89"/>
    <w:rsid w:val="00EA0F9C"/>
    <w:rsid w:val="00EA153D"/>
    <w:rsid w:val="00EA15C2"/>
    <w:rsid w:val="00EA21FA"/>
    <w:rsid w:val="00EA24B7"/>
    <w:rsid w:val="00EA31CE"/>
    <w:rsid w:val="00EA3426"/>
    <w:rsid w:val="00EA343F"/>
    <w:rsid w:val="00EA3607"/>
    <w:rsid w:val="00EA3722"/>
    <w:rsid w:val="00EA3DFF"/>
    <w:rsid w:val="00EA498F"/>
    <w:rsid w:val="00EA49C2"/>
    <w:rsid w:val="00EA4B2B"/>
    <w:rsid w:val="00EA4BEF"/>
    <w:rsid w:val="00EA4DA4"/>
    <w:rsid w:val="00EA567F"/>
    <w:rsid w:val="00EA5D9C"/>
    <w:rsid w:val="00EA61B4"/>
    <w:rsid w:val="00EA736C"/>
    <w:rsid w:val="00EA7692"/>
    <w:rsid w:val="00EA786C"/>
    <w:rsid w:val="00EB059A"/>
    <w:rsid w:val="00EB0DB0"/>
    <w:rsid w:val="00EB11C7"/>
    <w:rsid w:val="00EB2385"/>
    <w:rsid w:val="00EB2729"/>
    <w:rsid w:val="00EB2A38"/>
    <w:rsid w:val="00EB2CF0"/>
    <w:rsid w:val="00EB30FE"/>
    <w:rsid w:val="00EB3939"/>
    <w:rsid w:val="00EB3D27"/>
    <w:rsid w:val="00EB4088"/>
    <w:rsid w:val="00EB40DB"/>
    <w:rsid w:val="00EB446E"/>
    <w:rsid w:val="00EB55C8"/>
    <w:rsid w:val="00EB572F"/>
    <w:rsid w:val="00EB5FC4"/>
    <w:rsid w:val="00EB6383"/>
    <w:rsid w:val="00EB6451"/>
    <w:rsid w:val="00EB64B6"/>
    <w:rsid w:val="00EB6777"/>
    <w:rsid w:val="00EB6788"/>
    <w:rsid w:val="00EB6A63"/>
    <w:rsid w:val="00EB6D16"/>
    <w:rsid w:val="00EB6D3C"/>
    <w:rsid w:val="00EB7436"/>
    <w:rsid w:val="00EB785F"/>
    <w:rsid w:val="00EC00EC"/>
    <w:rsid w:val="00EC01A5"/>
    <w:rsid w:val="00EC0944"/>
    <w:rsid w:val="00EC0C59"/>
    <w:rsid w:val="00EC0DEC"/>
    <w:rsid w:val="00EC17F7"/>
    <w:rsid w:val="00EC181D"/>
    <w:rsid w:val="00EC1CE0"/>
    <w:rsid w:val="00EC1FCD"/>
    <w:rsid w:val="00EC254E"/>
    <w:rsid w:val="00EC270B"/>
    <w:rsid w:val="00EC27C8"/>
    <w:rsid w:val="00EC2CC1"/>
    <w:rsid w:val="00EC337F"/>
    <w:rsid w:val="00EC375D"/>
    <w:rsid w:val="00EC3B14"/>
    <w:rsid w:val="00EC3FA4"/>
    <w:rsid w:val="00EC4191"/>
    <w:rsid w:val="00EC4D30"/>
    <w:rsid w:val="00EC4F4A"/>
    <w:rsid w:val="00EC522C"/>
    <w:rsid w:val="00EC527A"/>
    <w:rsid w:val="00EC659E"/>
    <w:rsid w:val="00EC6875"/>
    <w:rsid w:val="00EC74F1"/>
    <w:rsid w:val="00EC78FD"/>
    <w:rsid w:val="00ED00F4"/>
    <w:rsid w:val="00ED191C"/>
    <w:rsid w:val="00ED27B3"/>
    <w:rsid w:val="00ED2AAD"/>
    <w:rsid w:val="00ED2B6E"/>
    <w:rsid w:val="00ED2D35"/>
    <w:rsid w:val="00ED2D7C"/>
    <w:rsid w:val="00ED2DC8"/>
    <w:rsid w:val="00ED2EF6"/>
    <w:rsid w:val="00ED2F97"/>
    <w:rsid w:val="00ED3350"/>
    <w:rsid w:val="00ED36FE"/>
    <w:rsid w:val="00ED3C30"/>
    <w:rsid w:val="00ED414A"/>
    <w:rsid w:val="00ED51C8"/>
    <w:rsid w:val="00ED5719"/>
    <w:rsid w:val="00ED5A08"/>
    <w:rsid w:val="00ED5A53"/>
    <w:rsid w:val="00ED5ACB"/>
    <w:rsid w:val="00ED62C8"/>
    <w:rsid w:val="00ED64CD"/>
    <w:rsid w:val="00ED65C9"/>
    <w:rsid w:val="00ED65E0"/>
    <w:rsid w:val="00ED69D1"/>
    <w:rsid w:val="00ED6AC8"/>
    <w:rsid w:val="00ED6E59"/>
    <w:rsid w:val="00ED7C6A"/>
    <w:rsid w:val="00EE053E"/>
    <w:rsid w:val="00EE0A42"/>
    <w:rsid w:val="00EE1143"/>
    <w:rsid w:val="00EE12B8"/>
    <w:rsid w:val="00EE1939"/>
    <w:rsid w:val="00EE21FA"/>
    <w:rsid w:val="00EE250A"/>
    <w:rsid w:val="00EE2657"/>
    <w:rsid w:val="00EE2A91"/>
    <w:rsid w:val="00EE2D05"/>
    <w:rsid w:val="00EE32E4"/>
    <w:rsid w:val="00EE396B"/>
    <w:rsid w:val="00EE454C"/>
    <w:rsid w:val="00EE4768"/>
    <w:rsid w:val="00EE4F49"/>
    <w:rsid w:val="00EE5823"/>
    <w:rsid w:val="00EE628B"/>
    <w:rsid w:val="00EE7406"/>
    <w:rsid w:val="00EF1746"/>
    <w:rsid w:val="00EF1A28"/>
    <w:rsid w:val="00EF2013"/>
    <w:rsid w:val="00EF2319"/>
    <w:rsid w:val="00EF2CDF"/>
    <w:rsid w:val="00EF32AF"/>
    <w:rsid w:val="00EF3379"/>
    <w:rsid w:val="00EF3D0B"/>
    <w:rsid w:val="00EF422E"/>
    <w:rsid w:val="00EF436E"/>
    <w:rsid w:val="00EF4397"/>
    <w:rsid w:val="00EF44DC"/>
    <w:rsid w:val="00EF465A"/>
    <w:rsid w:val="00EF4D88"/>
    <w:rsid w:val="00EF4E4E"/>
    <w:rsid w:val="00EF5923"/>
    <w:rsid w:val="00EF5F1B"/>
    <w:rsid w:val="00EF6300"/>
    <w:rsid w:val="00EF742B"/>
    <w:rsid w:val="00EF7803"/>
    <w:rsid w:val="00F000E0"/>
    <w:rsid w:val="00F00131"/>
    <w:rsid w:val="00F00153"/>
    <w:rsid w:val="00F0047F"/>
    <w:rsid w:val="00F00DFC"/>
    <w:rsid w:val="00F014A3"/>
    <w:rsid w:val="00F0274C"/>
    <w:rsid w:val="00F02982"/>
    <w:rsid w:val="00F029FC"/>
    <w:rsid w:val="00F02B81"/>
    <w:rsid w:val="00F02BBB"/>
    <w:rsid w:val="00F0364C"/>
    <w:rsid w:val="00F03A7E"/>
    <w:rsid w:val="00F03F2D"/>
    <w:rsid w:val="00F03FDB"/>
    <w:rsid w:val="00F04450"/>
    <w:rsid w:val="00F04BC7"/>
    <w:rsid w:val="00F05792"/>
    <w:rsid w:val="00F05C02"/>
    <w:rsid w:val="00F06342"/>
    <w:rsid w:val="00F0639E"/>
    <w:rsid w:val="00F06654"/>
    <w:rsid w:val="00F07038"/>
    <w:rsid w:val="00F07544"/>
    <w:rsid w:val="00F077DE"/>
    <w:rsid w:val="00F10446"/>
    <w:rsid w:val="00F105F6"/>
    <w:rsid w:val="00F106BE"/>
    <w:rsid w:val="00F107FB"/>
    <w:rsid w:val="00F10961"/>
    <w:rsid w:val="00F10CAA"/>
    <w:rsid w:val="00F1189A"/>
    <w:rsid w:val="00F12274"/>
    <w:rsid w:val="00F125BF"/>
    <w:rsid w:val="00F12653"/>
    <w:rsid w:val="00F12762"/>
    <w:rsid w:val="00F12D24"/>
    <w:rsid w:val="00F12E2A"/>
    <w:rsid w:val="00F12F55"/>
    <w:rsid w:val="00F13377"/>
    <w:rsid w:val="00F146E0"/>
    <w:rsid w:val="00F1488F"/>
    <w:rsid w:val="00F15DF5"/>
    <w:rsid w:val="00F160A9"/>
    <w:rsid w:val="00F168D9"/>
    <w:rsid w:val="00F1730D"/>
    <w:rsid w:val="00F17F03"/>
    <w:rsid w:val="00F206FD"/>
    <w:rsid w:val="00F20883"/>
    <w:rsid w:val="00F20CD6"/>
    <w:rsid w:val="00F212B8"/>
    <w:rsid w:val="00F21AFC"/>
    <w:rsid w:val="00F2207B"/>
    <w:rsid w:val="00F22321"/>
    <w:rsid w:val="00F22483"/>
    <w:rsid w:val="00F227FA"/>
    <w:rsid w:val="00F22D99"/>
    <w:rsid w:val="00F22F7F"/>
    <w:rsid w:val="00F231C2"/>
    <w:rsid w:val="00F23283"/>
    <w:rsid w:val="00F23791"/>
    <w:rsid w:val="00F237D7"/>
    <w:rsid w:val="00F23FC6"/>
    <w:rsid w:val="00F2441B"/>
    <w:rsid w:val="00F256C2"/>
    <w:rsid w:val="00F26906"/>
    <w:rsid w:val="00F26BC7"/>
    <w:rsid w:val="00F26C54"/>
    <w:rsid w:val="00F26CD3"/>
    <w:rsid w:val="00F273E6"/>
    <w:rsid w:val="00F27A32"/>
    <w:rsid w:val="00F27B03"/>
    <w:rsid w:val="00F303E6"/>
    <w:rsid w:val="00F308EE"/>
    <w:rsid w:val="00F30EE0"/>
    <w:rsid w:val="00F311D8"/>
    <w:rsid w:val="00F31883"/>
    <w:rsid w:val="00F31F35"/>
    <w:rsid w:val="00F32603"/>
    <w:rsid w:val="00F32646"/>
    <w:rsid w:val="00F3265C"/>
    <w:rsid w:val="00F326B7"/>
    <w:rsid w:val="00F326CE"/>
    <w:rsid w:val="00F33963"/>
    <w:rsid w:val="00F34948"/>
    <w:rsid w:val="00F34D3F"/>
    <w:rsid w:val="00F34EA1"/>
    <w:rsid w:val="00F35302"/>
    <w:rsid w:val="00F3609D"/>
    <w:rsid w:val="00F36309"/>
    <w:rsid w:val="00F364C7"/>
    <w:rsid w:val="00F368D1"/>
    <w:rsid w:val="00F369F0"/>
    <w:rsid w:val="00F36EC9"/>
    <w:rsid w:val="00F37876"/>
    <w:rsid w:val="00F379F8"/>
    <w:rsid w:val="00F37ECC"/>
    <w:rsid w:val="00F4002F"/>
    <w:rsid w:val="00F41024"/>
    <w:rsid w:val="00F4127B"/>
    <w:rsid w:val="00F414B5"/>
    <w:rsid w:val="00F417AE"/>
    <w:rsid w:val="00F417C8"/>
    <w:rsid w:val="00F41A14"/>
    <w:rsid w:val="00F41A82"/>
    <w:rsid w:val="00F41B6B"/>
    <w:rsid w:val="00F41BB8"/>
    <w:rsid w:val="00F4217E"/>
    <w:rsid w:val="00F421CE"/>
    <w:rsid w:val="00F423D5"/>
    <w:rsid w:val="00F42B06"/>
    <w:rsid w:val="00F44685"/>
    <w:rsid w:val="00F44699"/>
    <w:rsid w:val="00F447A3"/>
    <w:rsid w:val="00F448FE"/>
    <w:rsid w:val="00F44D31"/>
    <w:rsid w:val="00F44D42"/>
    <w:rsid w:val="00F44E65"/>
    <w:rsid w:val="00F4525F"/>
    <w:rsid w:val="00F455EF"/>
    <w:rsid w:val="00F466B0"/>
    <w:rsid w:val="00F47E53"/>
    <w:rsid w:val="00F47FF5"/>
    <w:rsid w:val="00F50064"/>
    <w:rsid w:val="00F501B1"/>
    <w:rsid w:val="00F506E5"/>
    <w:rsid w:val="00F50D86"/>
    <w:rsid w:val="00F50E42"/>
    <w:rsid w:val="00F50EBE"/>
    <w:rsid w:val="00F51124"/>
    <w:rsid w:val="00F51BED"/>
    <w:rsid w:val="00F51F1A"/>
    <w:rsid w:val="00F52EC6"/>
    <w:rsid w:val="00F52EF3"/>
    <w:rsid w:val="00F53F64"/>
    <w:rsid w:val="00F547E9"/>
    <w:rsid w:val="00F54A53"/>
    <w:rsid w:val="00F55173"/>
    <w:rsid w:val="00F55704"/>
    <w:rsid w:val="00F5603C"/>
    <w:rsid w:val="00F5627B"/>
    <w:rsid w:val="00F56D41"/>
    <w:rsid w:val="00F57227"/>
    <w:rsid w:val="00F604EF"/>
    <w:rsid w:val="00F60753"/>
    <w:rsid w:val="00F61300"/>
    <w:rsid w:val="00F613F6"/>
    <w:rsid w:val="00F617EB"/>
    <w:rsid w:val="00F61E0E"/>
    <w:rsid w:val="00F62A9D"/>
    <w:rsid w:val="00F6389D"/>
    <w:rsid w:val="00F638EE"/>
    <w:rsid w:val="00F63B83"/>
    <w:rsid w:val="00F63D31"/>
    <w:rsid w:val="00F63FDC"/>
    <w:rsid w:val="00F64569"/>
    <w:rsid w:val="00F64893"/>
    <w:rsid w:val="00F65088"/>
    <w:rsid w:val="00F65907"/>
    <w:rsid w:val="00F6600F"/>
    <w:rsid w:val="00F66676"/>
    <w:rsid w:val="00F66A32"/>
    <w:rsid w:val="00F66D4B"/>
    <w:rsid w:val="00F66E86"/>
    <w:rsid w:val="00F6705C"/>
    <w:rsid w:val="00F67134"/>
    <w:rsid w:val="00F6735A"/>
    <w:rsid w:val="00F6797C"/>
    <w:rsid w:val="00F67E84"/>
    <w:rsid w:val="00F7043E"/>
    <w:rsid w:val="00F70B29"/>
    <w:rsid w:val="00F70C20"/>
    <w:rsid w:val="00F70C73"/>
    <w:rsid w:val="00F70D3C"/>
    <w:rsid w:val="00F71642"/>
    <w:rsid w:val="00F71A2E"/>
    <w:rsid w:val="00F72894"/>
    <w:rsid w:val="00F72A53"/>
    <w:rsid w:val="00F72A8C"/>
    <w:rsid w:val="00F72CE3"/>
    <w:rsid w:val="00F73BC1"/>
    <w:rsid w:val="00F73E18"/>
    <w:rsid w:val="00F746F7"/>
    <w:rsid w:val="00F74758"/>
    <w:rsid w:val="00F7613F"/>
    <w:rsid w:val="00F76577"/>
    <w:rsid w:val="00F76687"/>
    <w:rsid w:val="00F76790"/>
    <w:rsid w:val="00F76950"/>
    <w:rsid w:val="00F77290"/>
    <w:rsid w:val="00F77A07"/>
    <w:rsid w:val="00F77A25"/>
    <w:rsid w:val="00F77B15"/>
    <w:rsid w:val="00F77E45"/>
    <w:rsid w:val="00F77E97"/>
    <w:rsid w:val="00F77EFF"/>
    <w:rsid w:val="00F77FEB"/>
    <w:rsid w:val="00F80A6C"/>
    <w:rsid w:val="00F80AD4"/>
    <w:rsid w:val="00F81988"/>
    <w:rsid w:val="00F81B62"/>
    <w:rsid w:val="00F823B6"/>
    <w:rsid w:val="00F825FD"/>
    <w:rsid w:val="00F82B18"/>
    <w:rsid w:val="00F8313A"/>
    <w:rsid w:val="00F83D15"/>
    <w:rsid w:val="00F83F44"/>
    <w:rsid w:val="00F840E1"/>
    <w:rsid w:val="00F848B0"/>
    <w:rsid w:val="00F84918"/>
    <w:rsid w:val="00F84A53"/>
    <w:rsid w:val="00F84A97"/>
    <w:rsid w:val="00F84EC4"/>
    <w:rsid w:val="00F84F65"/>
    <w:rsid w:val="00F8553D"/>
    <w:rsid w:val="00F858F4"/>
    <w:rsid w:val="00F85C8D"/>
    <w:rsid w:val="00F861F7"/>
    <w:rsid w:val="00F8644E"/>
    <w:rsid w:val="00F86832"/>
    <w:rsid w:val="00F869A3"/>
    <w:rsid w:val="00F86C6C"/>
    <w:rsid w:val="00F8775A"/>
    <w:rsid w:val="00F87A0A"/>
    <w:rsid w:val="00F87F0F"/>
    <w:rsid w:val="00F87FD8"/>
    <w:rsid w:val="00F902ED"/>
    <w:rsid w:val="00F90310"/>
    <w:rsid w:val="00F9037D"/>
    <w:rsid w:val="00F907FA"/>
    <w:rsid w:val="00F90AD9"/>
    <w:rsid w:val="00F90B6E"/>
    <w:rsid w:val="00F91640"/>
    <w:rsid w:val="00F919D8"/>
    <w:rsid w:val="00F91C6D"/>
    <w:rsid w:val="00F9273C"/>
    <w:rsid w:val="00F92947"/>
    <w:rsid w:val="00F92CD8"/>
    <w:rsid w:val="00F938D2"/>
    <w:rsid w:val="00F93CD9"/>
    <w:rsid w:val="00F9417E"/>
    <w:rsid w:val="00F943E8"/>
    <w:rsid w:val="00F949D2"/>
    <w:rsid w:val="00F96817"/>
    <w:rsid w:val="00F96A40"/>
    <w:rsid w:val="00F97933"/>
    <w:rsid w:val="00F97B57"/>
    <w:rsid w:val="00F97F7A"/>
    <w:rsid w:val="00FA004E"/>
    <w:rsid w:val="00FA02F3"/>
    <w:rsid w:val="00FA0715"/>
    <w:rsid w:val="00FA0BD4"/>
    <w:rsid w:val="00FA1881"/>
    <w:rsid w:val="00FA1AB6"/>
    <w:rsid w:val="00FA1B14"/>
    <w:rsid w:val="00FA1C76"/>
    <w:rsid w:val="00FA1DFC"/>
    <w:rsid w:val="00FA22B5"/>
    <w:rsid w:val="00FA23D0"/>
    <w:rsid w:val="00FA2D88"/>
    <w:rsid w:val="00FA2DFF"/>
    <w:rsid w:val="00FA3722"/>
    <w:rsid w:val="00FA387E"/>
    <w:rsid w:val="00FA389D"/>
    <w:rsid w:val="00FA3A04"/>
    <w:rsid w:val="00FA40ED"/>
    <w:rsid w:val="00FA4C2C"/>
    <w:rsid w:val="00FA4D41"/>
    <w:rsid w:val="00FA5877"/>
    <w:rsid w:val="00FA5A28"/>
    <w:rsid w:val="00FA5ADA"/>
    <w:rsid w:val="00FA5AE3"/>
    <w:rsid w:val="00FA5B96"/>
    <w:rsid w:val="00FA6353"/>
    <w:rsid w:val="00FA64C6"/>
    <w:rsid w:val="00FA6A70"/>
    <w:rsid w:val="00FA7CD4"/>
    <w:rsid w:val="00FB0001"/>
    <w:rsid w:val="00FB01BE"/>
    <w:rsid w:val="00FB0812"/>
    <w:rsid w:val="00FB0DD3"/>
    <w:rsid w:val="00FB1471"/>
    <w:rsid w:val="00FB149D"/>
    <w:rsid w:val="00FB2343"/>
    <w:rsid w:val="00FB23AC"/>
    <w:rsid w:val="00FB24DA"/>
    <w:rsid w:val="00FB25B8"/>
    <w:rsid w:val="00FB26CB"/>
    <w:rsid w:val="00FB2994"/>
    <w:rsid w:val="00FB2E43"/>
    <w:rsid w:val="00FB36C7"/>
    <w:rsid w:val="00FB40E0"/>
    <w:rsid w:val="00FB46B2"/>
    <w:rsid w:val="00FB4904"/>
    <w:rsid w:val="00FB541C"/>
    <w:rsid w:val="00FB5815"/>
    <w:rsid w:val="00FB5D01"/>
    <w:rsid w:val="00FB6482"/>
    <w:rsid w:val="00FB6570"/>
    <w:rsid w:val="00FB66DE"/>
    <w:rsid w:val="00FB6F0C"/>
    <w:rsid w:val="00FB6F9E"/>
    <w:rsid w:val="00FB752E"/>
    <w:rsid w:val="00FB7805"/>
    <w:rsid w:val="00FB796A"/>
    <w:rsid w:val="00FB79E6"/>
    <w:rsid w:val="00FB7A01"/>
    <w:rsid w:val="00FB7C0A"/>
    <w:rsid w:val="00FB7C19"/>
    <w:rsid w:val="00FB7F63"/>
    <w:rsid w:val="00FC0187"/>
    <w:rsid w:val="00FC0362"/>
    <w:rsid w:val="00FC10B7"/>
    <w:rsid w:val="00FC1137"/>
    <w:rsid w:val="00FC1AB7"/>
    <w:rsid w:val="00FC2432"/>
    <w:rsid w:val="00FC2D18"/>
    <w:rsid w:val="00FC2DFF"/>
    <w:rsid w:val="00FC2FCD"/>
    <w:rsid w:val="00FC336E"/>
    <w:rsid w:val="00FC3CA8"/>
    <w:rsid w:val="00FC469F"/>
    <w:rsid w:val="00FC479B"/>
    <w:rsid w:val="00FC486E"/>
    <w:rsid w:val="00FC4984"/>
    <w:rsid w:val="00FC4B97"/>
    <w:rsid w:val="00FC5214"/>
    <w:rsid w:val="00FC54C6"/>
    <w:rsid w:val="00FC5E43"/>
    <w:rsid w:val="00FC5E97"/>
    <w:rsid w:val="00FC655D"/>
    <w:rsid w:val="00FC661D"/>
    <w:rsid w:val="00FC6E94"/>
    <w:rsid w:val="00FC6FA3"/>
    <w:rsid w:val="00FC7061"/>
    <w:rsid w:val="00FC73F2"/>
    <w:rsid w:val="00FC77BD"/>
    <w:rsid w:val="00FC7B67"/>
    <w:rsid w:val="00FC7B72"/>
    <w:rsid w:val="00FC7F6A"/>
    <w:rsid w:val="00FD0020"/>
    <w:rsid w:val="00FD04F1"/>
    <w:rsid w:val="00FD0F0B"/>
    <w:rsid w:val="00FD1430"/>
    <w:rsid w:val="00FD1517"/>
    <w:rsid w:val="00FD1CF9"/>
    <w:rsid w:val="00FD1E53"/>
    <w:rsid w:val="00FD251A"/>
    <w:rsid w:val="00FD35F7"/>
    <w:rsid w:val="00FD3A7B"/>
    <w:rsid w:val="00FD4278"/>
    <w:rsid w:val="00FD45D0"/>
    <w:rsid w:val="00FD4885"/>
    <w:rsid w:val="00FD4E66"/>
    <w:rsid w:val="00FD5553"/>
    <w:rsid w:val="00FD5B0E"/>
    <w:rsid w:val="00FD6C56"/>
    <w:rsid w:val="00FD6D8B"/>
    <w:rsid w:val="00FD6F96"/>
    <w:rsid w:val="00FD6FAC"/>
    <w:rsid w:val="00FD702A"/>
    <w:rsid w:val="00FD73E9"/>
    <w:rsid w:val="00FD7544"/>
    <w:rsid w:val="00FD7553"/>
    <w:rsid w:val="00FD7D66"/>
    <w:rsid w:val="00FD7EE4"/>
    <w:rsid w:val="00FD7F0A"/>
    <w:rsid w:val="00FE0045"/>
    <w:rsid w:val="00FE0F10"/>
    <w:rsid w:val="00FE11AD"/>
    <w:rsid w:val="00FE13ED"/>
    <w:rsid w:val="00FE174F"/>
    <w:rsid w:val="00FE17B6"/>
    <w:rsid w:val="00FE1FF0"/>
    <w:rsid w:val="00FE27E6"/>
    <w:rsid w:val="00FE3E76"/>
    <w:rsid w:val="00FE3FDC"/>
    <w:rsid w:val="00FE415D"/>
    <w:rsid w:val="00FE4A86"/>
    <w:rsid w:val="00FE53B5"/>
    <w:rsid w:val="00FE53E2"/>
    <w:rsid w:val="00FE58E5"/>
    <w:rsid w:val="00FE59D1"/>
    <w:rsid w:val="00FE5D0E"/>
    <w:rsid w:val="00FE5EB3"/>
    <w:rsid w:val="00FE601D"/>
    <w:rsid w:val="00FE62F8"/>
    <w:rsid w:val="00FE6404"/>
    <w:rsid w:val="00FE6C46"/>
    <w:rsid w:val="00FE78DC"/>
    <w:rsid w:val="00FE790A"/>
    <w:rsid w:val="00FE7BB3"/>
    <w:rsid w:val="00FE7EBA"/>
    <w:rsid w:val="00FF0200"/>
    <w:rsid w:val="00FF06AF"/>
    <w:rsid w:val="00FF0838"/>
    <w:rsid w:val="00FF0C89"/>
    <w:rsid w:val="00FF1187"/>
    <w:rsid w:val="00FF16D8"/>
    <w:rsid w:val="00FF19FD"/>
    <w:rsid w:val="00FF1FD2"/>
    <w:rsid w:val="00FF308A"/>
    <w:rsid w:val="00FF3351"/>
    <w:rsid w:val="00FF35BD"/>
    <w:rsid w:val="00FF3E3F"/>
    <w:rsid w:val="00FF5285"/>
    <w:rsid w:val="00FF52CC"/>
    <w:rsid w:val="00FF5A7B"/>
    <w:rsid w:val="00FF5AF3"/>
    <w:rsid w:val="00FF6326"/>
    <w:rsid w:val="00FF6908"/>
    <w:rsid w:val="00FF6A29"/>
    <w:rsid w:val="00FF6BB1"/>
    <w:rsid w:val="00FF6D62"/>
    <w:rsid w:val="00FF6E20"/>
    <w:rsid w:val="00FF6ED2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0663B3F"/>
  <w15:chartTrackingRefBased/>
  <w15:docId w15:val="{C3E5135B-2268-402D-B896-575AFFC50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 Neue" w:eastAsia="MS Mincho" w:hAnsi="Helvetica Neue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560E6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Text"/>
    <w:uiPriority w:val="9"/>
    <w:qFormat/>
    <w:rsid w:val="001D295D"/>
    <w:pPr>
      <w:numPr>
        <w:numId w:val="3"/>
      </w:numPr>
      <w:pBdr>
        <w:top w:val="single" w:sz="12" w:space="1" w:color="auto"/>
      </w:pBdr>
      <w:spacing w:after="240"/>
      <w:jc w:val="both"/>
      <w:outlineLvl w:val="0"/>
    </w:pPr>
    <w:rPr>
      <w:rFonts w:ascii="Tahoma" w:hAnsi="Tahoma" w:cs="Arial"/>
      <w:bCs/>
      <w:caps/>
      <w:sz w:val="36"/>
      <w:szCs w:val="28"/>
      <w:lang w:val="en-CA"/>
    </w:rPr>
  </w:style>
  <w:style w:type="paragraph" w:styleId="Heading2">
    <w:name w:val="heading 2"/>
    <w:basedOn w:val="Heading1"/>
    <w:next w:val="NormalText"/>
    <w:link w:val="Heading2Char"/>
    <w:uiPriority w:val="9"/>
    <w:qFormat/>
    <w:rsid w:val="00E47357"/>
    <w:pPr>
      <w:keepNext/>
      <w:numPr>
        <w:ilvl w:val="1"/>
      </w:numPr>
      <w:pBdr>
        <w:top w:val="none" w:sz="0" w:space="0" w:color="auto"/>
      </w:pBdr>
      <w:tabs>
        <w:tab w:val="left" w:pos="851"/>
      </w:tabs>
      <w:spacing w:before="240"/>
      <w:ind w:left="578" w:hanging="578"/>
      <w:outlineLvl w:val="1"/>
    </w:pPr>
    <w:rPr>
      <w:bCs w:val="0"/>
      <w:sz w:val="28"/>
      <w:szCs w:val="24"/>
    </w:rPr>
  </w:style>
  <w:style w:type="paragraph" w:styleId="Heading3">
    <w:name w:val="heading 3"/>
    <w:basedOn w:val="Heading2"/>
    <w:next w:val="NormalText"/>
    <w:link w:val="Heading3Char"/>
    <w:uiPriority w:val="9"/>
    <w:qFormat/>
    <w:rsid w:val="00604ACB"/>
    <w:pPr>
      <w:numPr>
        <w:ilvl w:val="2"/>
      </w:numPr>
      <w:tabs>
        <w:tab w:val="left" w:pos="992"/>
      </w:tabs>
      <w:outlineLvl w:val="2"/>
    </w:pPr>
    <w:rPr>
      <w:sz w:val="22"/>
    </w:rPr>
  </w:style>
  <w:style w:type="paragraph" w:styleId="Heading4">
    <w:name w:val="heading 4"/>
    <w:basedOn w:val="Heading3"/>
    <w:next w:val="NormalText"/>
    <w:uiPriority w:val="9"/>
    <w:qFormat/>
    <w:rsid w:val="00DE023D"/>
    <w:pPr>
      <w:keepLines/>
      <w:numPr>
        <w:ilvl w:val="3"/>
      </w:numPr>
      <w:tabs>
        <w:tab w:val="clear" w:pos="851"/>
        <w:tab w:val="clear" w:pos="992"/>
        <w:tab w:val="left" w:pos="1276"/>
      </w:tabs>
      <w:outlineLvl w:val="3"/>
    </w:pPr>
    <w:rPr>
      <w:rFonts w:eastAsia="MS Gothic"/>
      <w:bCs/>
      <w:iCs/>
      <w:caps w:val="0"/>
    </w:rPr>
  </w:style>
  <w:style w:type="paragraph" w:styleId="Heading5">
    <w:name w:val="heading 5"/>
    <w:basedOn w:val="Heading4"/>
    <w:next w:val="Normal"/>
    <w:uiPriority w:val="9"/>
    <w:rsid w:val="00643AC8"/>
    <w:pPr>
      <w:numPr>
        <w:ilvl w:val="4"/>
      </w:numPr>
      <w:outlineLvl w:val="4"/>
    </w:pPr>
    <w:rPr>
      <w:i/>
      <w:sz w:val="20"/>
    </w:rPr>
  </w:style>
  <w:style w:type="paragraph" w:styleId="Heading6">
    <w:name w:val="heading 6"/>
    <w:basedOn w:val="Normal"/>
    <w:next w:val="Normal"/>
    <w:uiPriority w:val="9"/>
    <w:rsid w:val="003A2275"/>
    <w:pPr>
      <w:keepNext/>
      <w:keepLines/>
      <w:numPr>
        <w:ilvl w:val="5"/>
        <w:numId w:val="3"/>
      </w:numPr>
      <w:spacing w:before="40"/>
      <w:jc w:val="both"/>
      <w:outlineLvl w:val="5"/>
    </w:pPr>
    <w:rPr>
      <w:rFonts w:ascii="Calibri" w:eastAsia="MS Gothic" w:hAnsi="Calibri"/>
      <w:color w:val="243F60"/>
      <w:sz w:val="22"/>
      <w:szCs w:val="22"/>
      <w:lang w:val="en-CA"/>
    </w:rPr>
  </w:style>
  <w:style w:type="paragraph" w:styleId="Heading7">
    <w:name w:val="heading 7"/>
    <w:basedOn w:val="Normal"/>
    <w:next w:val="Normal"/>
    <w:uiPriority w:val="9"/>
    <w:rsid w:val="003A2275"/>
    <w:pPr>
      <w:keepNext/>
      <w:keepLines/>
      <w:numPr>
        <w:ilvl w:val="6"/>
        <w:numId w:val="3"/>
      </w:numPr>
      <w:spacing w:before="40"/>
      <w:jc w:val="both"/>
      <w:outlineLvl w:val="6"/>
    </w:pPr>
    <w:rPr>
      <w:rFonts w:ascii="Calibri" w:eastAsia="MS Gothic" w:hAnsi="Calibri"/>
      <w:i/>
      <w:iCs/>
      <w:color w:val="243F60"/>
      <w:sz w:val="22"/>
      <w:szCs w:val="22"/>
      <w:lang w:val="en-CA"/>
    </w:rPr>
  </w:style>
  <w:style w:type="paragraph" w:styleId="Heading8">
    <w:name w:val="heading 8"/>
    <w:basedOn w:val="Normal"/>
    <w:next w:val="Normal"/>
    <w:uiPriority w:val="9"/>
    <w:rsid w:val="003A2275"/>
    <w:pPr>
      <w:keepNext/>
      <w:keepLines/>
      <w:numPr>
        <w:ilvl w:val="7"/>
        <w:numId w:val="3"/>
      </w:numPr>
      <w:spacing w:before="40"/>
      <w:jc w:val="both"/>
      <w:outlineLvl w:val="7"/>
    </w:pPr>
    <w:rPr>
      <w:rFonts w:ascii="Calibri" w:eastAsia="MS Gothic" w:hAnsi="Calibri"/>
      <w:color w:val="272727"/>
      <w:sz w:val="21"/>
      <w:szCs w:val="21"/>
      <w:lang w:val="en-CA"/>
    </w:rPr>
  </w:style>
  <w:style w:type="paragraph" w:styleId="Heading9">
    <w:name w:val="heading 9"/>
    <w:basedOn w:val="Normal"/>
    <w:next w:val="Normal"/>
    <w:uiPriority w:val="9"/>
    <w:rsid w:val="003A2275"/>
    <w:pPr>
      <w:keepNext/>
      <w:keepLines/>
      <w:numPr>
        <w:ilvl w:val="8"/>
        <w:numId w:val="3"/>
      </w:numPr>
      <w:spacing w:before="40"/>
      <w:jc w:val="both"/>
      <w:outlineLvl w:val="8"/>
    </w:pPr>
    <w:rPr>
      <w:rFonts w:ascii="Calibri" w:eastAsia="MS Gothic" w:hAnsi="Calibri"/>
      <w:i/>
      <w:iCs/>
      <w:color w:val="272727"/>
      <w:sz w:val="21"/>
      <w:szCs w:val="21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basedOn w:val="Normal"/>
    <w:qFormat/>
    <w:rsid w:val="000762B6"/>
    <w:pPr>
      <w:spacing w:before="240"/>
      <w:ind w:left="720"/>
      <w:jc w:val="both"/>
    </w:pPr>
    <w:rPr>
      <w:rFonts w:ascii="Tahoma" w:eastAsia="Times New Roman" w:hAnsi="Tahoma"/>
      <w:sz w:val="20"/>
      <w:szCs w:val="20"/>
      <w:lang w:val="en-CA"/>
    </w:rPr>
  </w:style>
  <w:style w:type="paragraph" w:customStyle="1" w:styleId="Titleinfo">
    <w:name w:val="Title info"/>
    <w:basedOn w:val="Normal"/>
    <w:rsid w:val="00004596"/>
    <w:pPr>
      <w:tabs>
        <w:tab w:val="left" w:pos="2970"/>
      </w:tabs>
      <w:spacing w:before="120"/>
      <w:jc w:val="right"/>
    </w:pPr>
    <w:rPr>
      <w:rFonts w:ascii="Tahoma" w:eastAsia="Times New Roman" w:hAnsi="Tahoma"/>
      <w:spacing w:val="20"/>
      <w:sz w:val="40"/>
      <w:szCs w:val="20"/>
      <w:lang w:val="en-CA"/>
    </w:rPr>
  </w:style>
  <w:style w:type="paragraph" w:styleId="Header">
    <w:name w:val="header"/>
    <w:basedOn w:val="Normal"/>
    <w:rsid w:val="00DB3F53"/>
    <w:pPr>
      <w:tabs>
        <w:tab w:val="center" w:pos="4320"/>
        <w:tab w:val="right" w:pos="8640"/>
      </w:tabs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Footer">
    <w:name w:val="footer"/>
    <w:basedOn w:val="Normal"/>
    <w:rsid w:val="00DB3F53"/>
    <w:pPr>
      <w:tabs>
        <w:tab w:val="center" w:pos="4320"/>
        <w:tab w:val="right" w:pos="8640"/>
      </w:tabs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TOC1">
    <w:name w:val="toc 1"/>
    <w:basedOn w:val="Normal"/>
    <w:next w:val="Normal"/>
    <w:autoRedefine/>
    <w:uiPriority w:val="39"/>
    <w:rsid w:val="002E2AB8"/>
    <w:pPr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styleId="Hyperlink">
    <w:name w:val="Hyperlink"/>
    <w:uiPriority w:val="99"/>
    <w:rsid w:val="00E133D3"/>
    <w:rPr>
      <w:color w:val="auto"/>
      <w:u w:val="single"/>
    </w:rPr>
  </w:style>
  <w:style w:type="paragraph" w:customStyle="1" w:styleId="Car1">
    <w:name w:val="Car1"/>
    <w:basedOn w:val="Normal"/>
    <w:rsid w:val="00640D10"/>
    <w:pPr>
      <w:spacing w:after="160" w:line="240" w:lineRule="exact"/>
    </w:pPr>
    <w:rPr>
      <w:rFonts w:ascii="Arial" w:hAnsi="Arial"/>
      <w:sz w:val="20"/>
      <w:szCs w:val="20"/>
      <w:lang w:val="en-GB"/>
    </w:rPr>
  </w:style>
  <w:style w:type="paragraph" w:customStyle="1" w:styleId="Celluletableau">
    <w:name w:val="Cellule tableau"/>
    <w:basedOn w:val="Normal"/>
    <w:rsid w:val="00640D10"/>
    <w:rPr>
      <w:rFonts w:ascii="Arial" w:eastAsia="Times New Roman" w:hAnsi="Arial" w:cs="Arial"/>
      <w:bCs/>
      <w:sz w:val="18"/>
      <w:szCs w:val="20"/>
      <w:lang w:val="en-CA" w:eastAsia="fr-CA"/>
    </w:rPr>
  </w:style>
  <w:style w:type="paragraph" w:customStyle="1" w:styleId="Tableautexte">
    <w:name w:val="Tableau texte"/>
    <w:basedOn w:val="Normal"/>
    <w:rsid w:val="000C753C"/>
    <w:pPr>
      <w:spacing w:before="40" w:after="40"/>
      <w:ind w:left="431"/>
    </w:pPr>
    <w:rPr>
      <w:rFonts w:ascii="Arial" w:eastAsia="Times New Roman" w:hAnsi="Arial"/>
      <w:bCs/>
      <w:color w:val="3366FF"/>
      <w:sz w:val="16"/>
      <w:lang w:val="en-CA" w:eastAsia="fr-FR"/>
    </w:rPr>
  </w:style>
  <w:style w:type="character" w:customStyle="1" w:styleId="col">
    <w:name w:val="col"/>
    <w:rsid w:val="000C753C"/>
  </w:style>
  <w:style w:type="paragraph" w:customStyle="1" w:styleId="Table">
    <w:name w:val="Table"/>
    <w:qFormat/>
    <w:rsid w:val="00142464"/>
    <w:pPr>
      <w:widowControl w:val="0"/>
      <w:spacing w:before="20" w:after="20"/>
    </w:pPr>
    <w:rPr>
      <w:rFonts w:ascii="Tahoma" w:eastAsia="Times New Roman" w:hAnsi="Tahoma"/>
      <w:szCs w:val="18"/>
      <w:lang w:val="en-US" w:eastAsia="en-US"/>
    </w:rPr>
  </w:style>
  <w:style w:type="paragraph" w:customStyle="1" w:styleId="Rvision">
    <w:name w:val="Révision"/>
    <w:hidden/>
    <w:uiPriority w:val="99"/>
    <w:semiHidden/>
    <w:rsid w:val="005B1848"/>
    <w:rPr>
      <w:rFonts w:ascii="Arial" w:hAnsi="Arial" w:cs="Arial"/>
      <w:color w:val="515151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rsid w:val="00E133D3"/>
    <w:pPr>
      <w:ind w:left="220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TOC3">
    <w:name w:val="toc 3"/>
    <w:basedOn w:val="Normal"/>
    <w:next w:val="Normal"/>
    <w:autoRedefine/>
    <w:uiPriority w:val="39"/>
    <w:rsid w:val="00E133D3"/>
    <w:pPr>
      <w:ind w:left="440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styleId="FollowedHyperlink">
    <w:name w:val="FollowedHyperlink"/>
    <w:rsid w:val="003762E7"/>
    <w:rPr>
      <w:color w:val="800080"/>
      <w:u w:val="single"/>
    </w:rPr>
  </w:style>
  <w:style w:type="table" w:styleId="TableGrid">
    <w:name w:val="Table Grid"/>
    <w:basedOn w:val="TableNormal"/>
    <w:rsid w:val="00B65B90"/>
    <w:pPr>
      <w:spacing w:after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0E6F"/>
    <w:pPr>
      <w:jc w:val="both"/>
    </w:pPr>
    <w:rPr>
      <w:rFonts w:ascii="Tahoma" w:hAnsi="Tahoma" w:cs="Tahoma"/>
      <w:color w:val="515151"/>
      <w:sz w:val="16"/>
      <w:szCs w:val="16"/>
      <w:lang w:val="en-CA"/>
    </w:rPr>
  </w:style>
  <w:style w:type="character" w:customStyle="1" w:styleId="BalloonTextChar">
    <w:name w:val="Balloon Text Char"/>
    <w:link w:val="BalloonText"/>
    <w:uiPriority w:val="99"/>
    <w:semiHidden/>
    <w:rsid w:val="006D0E6F"/>
    <w:rPr>
      <w:rFonts w:ascii="Tahoma" w:hAnsi="Tahoma" w:cs="Tahoma"/>
      <w:color w:val="515151"/>
      <w:sz w:val="16"/>
      <w:szCs w:val="16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F02BBB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TOC5">
    <w:name w:val="toc 5"/>
    <w:basedOn w:val="Normal"/>
    <w:next w:val="Normal"/>
    <w:autoRedefine/>
    <w:uiPriority w:val="39"/>
    <w:unhideWhenUsed/>
    <w:rsid w:val="00F02BBB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TOC6">
    <w:name w:val="toc 6"/>
    <w:basedOn w:val="Normal"/>
    <w:next w:val="Normal"/>
    <w:autoRedefine/>
    <w:uiPriority w:val="39"/>
    <w:unhideWhenUsed/>
    <w:rsid w:val="00F02BBB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TOC7">
    <w:name w:val="toc 7"/>
    <w:basedOn w:val="Normal"/>
    <w:next w:val="Normal"/>
    <w:autoRedefine/>
    <w:uiPriority w:val="39"/>
    <w:unhideWhenUsed/>
    <w:rsid w:val="00F02BBB"/>
    <w:pPr>
      <w:spacing w:after="100" w:line="276" w:lineRule="auto"/>
      <w:ind w:left="132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TOC8">
    <w:name w:val="toc 8"/>
    <w:basedOn w:val="Normal"/>
    <w:next w:val="Normal"/>
    <w:autoRedefine/>
    <w:uiPriority w:val="39"/>
    <w:unhideWhenUsed/>
    <w:rsid w:val="00F02BBB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TOC9">
    <w:name w:val="toc 9"/>
    <w:basedOn w:val="Normal"/>
    <w:next w:val="Normal"/>
    <w:autoRedefine/>
    <w:uiPriority w:val="39"/>
    <w:unhideWhenUsed/>
    <w:rsid w:val="00F02BBB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en-CA" w:eastAsia="fr-CA"/>
    </w:rPr>
  </w:style>
  <w:style w:type="paragraph" w:customStyle="1" w:styleId="Default">
    <w:name w:val="Default"/>
    <w:rsid w:val="004E435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rsid w:val="001957A2"/>
    <w:pPr>
      <w:jc w:val="both"/>
    </w:pPr>
    <w:rPr>
      <w:rFonts w:ascii="Tahoma" w:hAnsi="Tahoma" w:cs="Arial"/>
      <w:b/>
      <w:bCs/>
      <w:color w:val="515151"/>
      <w:sz w:val="20"/>
      <w:szCs w:val="20"/>
      <w:lang w:val="en-CA"/>
    </w:rPr>
  </w:style>
  <w:style w:type="character" w:styleId="CommentReference">
    <w:name w:val="annotation reference"/>
    <w:semiHidden/>
    <w:rsid w:val="003E6F8E"/>
    <w:rPr>
      <w:sz w:val="16"/>
      <w:szCs w:val="16"/>
    </w:rPr>
  </w:style>
  <w:style w:type="paragraph" w:styleId="CommentText">
    <w:name w:val="annotation text"/>
    <w:basedOn w:val="Normal"/>
    <w:semiHidden/>
    <w:rsid w:val="003E6F8E"/>
    <w:pPr>
      <w:jc w:val="both"/>
    </w:pPr>
    <w:rPr>
      <w:rFonts w:ascii="Tahoma" w:hAnsi="Tahoma" w:cs="Arial"/>
      <w:color w:val="515151"/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semiHidden/>
    <w:rsid w:val="003E6F8E"/>
    <w:rPr>
      <w:b/>
      <w:bCs/>
    </w:rPr>
  </w:style>
  <w:style w:type="character" w:customStyle="1" w:styleId="MenoPendente1">
    <w:name w:val="Menção Pendente1"/>
    <w:uiPriority w:val="99"/>
    <w:semiHidden/>
    <w:unhideWhenUsed/>
    <w:rsid w:val="00DA114A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rsid w:val="00602819"/>
    <w:pPr>
      <w:ind w:left="708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E47357"/>
    <w:rPr>
      <w:rFonts w:ascii="Tahoma" w:hAnsi="Tahoma" w:cs="Arial"/>
      <w:caps/>
      <w:sz w:val="28"/>
      <w:szCs w:val="24"/>
      <w:lang w:val="en-CA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11720"/>
    <w:rPr>
      <w:rFonts w:ascii="Tahoma" w:hAnsi="Tahoma" w:cs="Arial"/>
      <w:caps/>
      <w:sz w:val="22"/>
      <w:szCs w:val="24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B15689"/>
    <w:pPr>
      <w:spacing w:before="100" w:beforeAutospacing="1" w:after="100" w:afterAutospacing="1"/>
    </w:pPr>
    <w:rPr>
      <w:rFonts w:eastAsia="Times New Roman"/>
      <w:lang w:val="en-CA"/>
    </w:rPr>
  </w:style>
  <w:style w:type="paragraph" w:styleId="Revision">
    <w:name w:val="Revision"/>
    <w:hidden/>
    <w:uiPriority w:val="99"/>
    <w:semiHidden/>
    <w:rsid w:val="001F07F1"/>
    <w:rPr>
      <w:rFonts w:ascii="Tahoma" w:hAnsi="Tahoma" w:cs="Arial"/>
      <w:color w:val="515151"/>
      <w:sz w:val="22"/>
      <w:szCs w:val="22"/>
      <w:lang w:eastAsia="en-US"/>
    </w:rPr>
  </w:style>
  <w:style w:type="paragraph" w:customStyle="1" w:styleId="Enum">
    <w:name w:val="Enum"/>
    <w:basedOn w:val="NormalText"/>
    <w:qFormat/>
    <w:rsid w:val="0079110F"/>
    <w:pPr>
      <w:numPr>
        <w:numId w:val="1"/>
      </w:numPr>
      <w:spacing w:before="120"/>
    </w:pPr>
  </w:style>
  <w:style w:type="paragraph" w:styleId="TOCHeading">
    <w:name w:val="TOC Heading"/>
    <w:basedOn w:val="Heading1"/>
    <w:next w:val="Normal"/>
    <w:uiPriority w:val="39"/>
    <w:unhideWhenUsed/>
    <w:rsid w:val="000633CB"/>
    <w:pPr>
      <w:keepNext/>
      <w:keepLines/>
      <w:numPr>
        <w:numId w:val="0"/>
      </w:numPr>
      <w:pBdr>
        <w:top w:val="none" w:sz="0" w:space="0" w:color="auto"/>
      </w:pBdr>
      <w:spacing w:before="240" w:after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</w:rPr>
  </w:style>
  <w:style w:type="paragraph" w:styleId="TOAHeading">
    <w:name w:val="toa heading"/>
    <w:basedOn w:val="Normal"/>
    <w:next w:val="Normal"/>
    <w:uiPriority w:val="99"/>
    <w:unhideWhenUsed/>
    <w:rsid w:val="00CB0CF3"/>
    <w:pPr>
      <w:spacing w:before="120"/>
      <w:jc w:val="both"/>
    </w:pPr>
    <w:rPr>
      <w:rFonts w:asciiTheme="majorHAnsi" w:eastAsiaTheme="majorEastAsia" w:hAnsiTheme="majorHAnsi" w:cstheme="majorBidi"/>
      <w:b/>
      <w:bCs/>
      <w:color w:val="515151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CB0CF3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CB0CF3"/>
    <w:rPr>
      <w:rFonts w:asciiTheme="majorHAnsi" w:eastAsiaTheme="majorEastAsia" w:hAnsiTheme="majorHAnsi" w:cstheme="majorBidi"/>
      <w:spacing w:val="-10"/>
      <w:kern w:val="28"/>
      <w:sz w:val="56"/>
      <w:szCs w:val="56"/>
      <w:lang w:val="en-CA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397A16"/>
    <w:pPr>
      <w:jc w:val="both"/>
    </w:pPr>
    <w:rPr>
      <w:rFonts w:ascii="Consolas" w:hAnsi="Consolas" w:cs="Consolas"/>
      <w:color w:val="515151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7A16"/>
    <w:rPr>
      <w:rFonts w:ascii="Consolas" w:hAnsi="Consolas" w:cs="Consolas"/>
      <w:color w:val="515151"/>
      <w:lang w:val="en-CA" w:eastAsia="en-US"/>
    </w:rPr>
  </w:style>
  <w:style w:type="character" w:styleId="HTMLCode">
    <w:name w:val="HTML Code"/>
    <w:basedOn w:val="DefaultParagraphFont"/>
    <w:uiPriority w:val="99"/>
    <w:semiHidden/>
    <w:unhideWhenUsed/>
    <w:rsid w:val="00B63742"/>
    <w:rPr>
      <w:rFonts w:ascii="Courier New" w:eastAsia="Times New Roman" w:hAnsi="Courier New" w:cs="Courier New"/>
      <w:sz w:val="20"/>
      <w:szCs w:val="20"/>
    </w:rPr>
  </w:style>
  <w:style w:type="character" w:customStyle="1" w:styleId="othercode">
    <w:name w:val="other_code"/>
    <w:basedOn w:val="DefaultParagraphFont"/>
    <w:rsid w:val="00DF7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284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adactin.com/HotelApp/" TargetMode="External"/><Relationship Id="rId21" Type="http://schemas.openxmlformats.org/officeDocument/2006/relationships/hyperlink" Target="http://www.adactin.com/HotelApp/" TargetMode="External"/><Relationship Id="rId22" Type="http://schemas.openxmlformats.org/officeDocument/2006/relationships/hyperlink" Target="http://www.adactin.com/HotelApp/" TargetMode="External"/><Relationship Id="rId23" Type="http://schemas.openxmlformats.org/officeDocument/2006/relationships/hyperlink" Target="http://www.adactin.com/HotelApp/" TargetMode="External"/><Relationship Id="rId24" Type="http://schemas.openxmlformats.org/officeDocument/2006/relationships/hyperlink" Target="http://www.adactin.com/HotelApp/" TargetMode="External"/><Relationship Id="rId25" Type="http://schemas.openxmlformats.org/officeDocument/2006/relationships/hyperlink" Target="http://www.adactin.com/HotelApp/" TargetMode="External"/><Relationship Id="rId26" Type="http://schemas.openxmlformats.org/officeDocument/2006/relationships/hyperlink" Target="http://www.adactin.com/HotelApp/" TargetMode="External"/><Relationship Id="rId27" Type="http://schemas.openxmlformats.org/officeDocument/2006/relationships/hyperlink" Target="http://www.adactin.com/HotelApp/" TargetMode="External"/><Relationship Id="rId28" Type="http://schemas.openxmlformats.org/officeDocument/2006/relationships/hyperlink" Target="http://www.adactin.com/HotelApp/" TargetMode="External"/><Relationship Id="rId29" Type="http://schemas.openxmlformats.org/officeDocument/2006/relationships/hyperlink" Target="http://www.adactin.com/HotelApp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adactin.com/HotelApp/" TargetMode="External"/><Relationship Id="rId31" Type="http://schemas.openxmlformats.org/officeDocument/2006/relationships/image" Target="media/image1.png"/><Relationship Id="rId32" Type="http://schemas.openxmlformats.org/officeDocument/2006/relationships/image" Target="media/image2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3.png"/><Relationship Id="rId34" Type="http://schemas.openxmlformats.org/officeDocument/2006/relationships/footer" Target="footer3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hyperlink" Target="http://www.adactin.com/HotelApp/" TargetMode="External"/><Relationship Id="rId12" Type="http://schemas.openxmlformats.org/officeDocument/2006/relationships/hyperlink" Target="http://www.adactin.com/HotelApp/" TargetMode="External"/><Relationship Id="rId13" Type="http://schemas.openxmlformats.org/officeDocument/2006/relationships/hyperlink" Target="http://www.adactin.com/HotelApp/" TargetMode="External"/><Relationship Id="rId14" Type="http://schemas.openxmlformats.org/officeDocument/2006/relationships/hyperlink" Target="http://www.adactin.com/HotelApp/" TargetMode="External"/><Relationship Id="rId15" Type="http://schemas.openxmlformats.org/officeDocument/2006/relationships/hyperlink" Target="http://www.adactin.com/HotelApp/" TargetMode="External"/><Relationship Id="rId16" Type="http://schemas.openxmlformats.org/officeDocument/2006/relationships/hyperlink" Target="http://www.adactin.com/HotelApp/" TargetMode="External"/><Relationship Id="rId17" Type="http://schemas.openxmlformats.org/officeDocument/2006/relationships/hyperlink" Target="http://www.adactin.com/HotelApp/" TargetMode="External"/><Relationship Id="rId18" Type="http://schemas.openxmlformats.org/officeDocument/2006/relationships/hyperlink" Target="http://www.adactin.com/HotelApp/" TargetMode="External"/><Relationship Id="rId19" Type="http://schemas.openxmlformats.org/officeDocument/2006/relationships/hyperlink" Target="http://www.adactin.com/Hotel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CD7AB-A52F-8C43-8793-5A63CB1C0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32</Pages>
  <Words>5523</Words>
  <Characters>31486</Characters>
  <Application>Microsoft Macintosh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Mouvement des caisses Desjardins</Company>
  <LinksUpToDate>false</LinksUpToDate>
  <CharactersWithSpaces>36936</CharactersWithSpaces>
  <SharedDoc>false</SharedDoc>
  <HyperlinkBase/>
  <HLinks>
    <vt:vector size="132" baseType="variant">
      <vt:variant>
        <vt:i4>1376309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_Toc509394054</vt:lpwstr>
      </vt:variant>
      <vt:variant>
        <vt:i4>1376309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_Toc509394053</vt:lpwstr>
      </vt:variant>
      <vt:variant>
        <vt:i4>1376309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_Toc509394052</vt:lpwstr>
      </vt:variant>
      <vt:variant>
        <vt:i4>1376309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_Toc509394051</vt:lpwstr>
      </vt:variant>
      <vt:variant>
        <vt:i4>1376309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_Toc509394050</vt:lpwstr>
      </vt:variant>
      <vt:variant>
        <vt:i4>1310773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_Toc509394049</vt:lpwstr>
      </vt:variant>
      <vt:variant>
        <vt:i4>1310773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_Toc509394048</vt:lpwstr>
      </vt:variant>
      <vt:variant>
        <vt:i4>1310773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_Toc509394047</vt:lpwstr>
      </vt:variant>
      <vt:variant>
        <vt:i4>1310773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_Toc509394046</vt:lpwstr>
      </vt:variant>
      <vt:variant>
        <vt:i4>1310773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_Toc509394045</vt:lpwstr>
      </vt:variant>
      <vt:variant>
        <vt:i4>1310773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_Toc509394044</vt:lpwstr>
      </vt:variant>
      <vt:variant>
        <vt:i4>1310773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_Toc509394043</vt:lpwstr>
      </vt:variant>
      <vt:variant>
        <vt:i4>1310773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_Toc509394042</vt:lpwstr>
      </vt:variant>
      <vt:variant>
        <vt:i4>1310773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_Toc509394041</vt:lpwstr>
      </vt:variant>
      <vt:variant>
        <vt:i4>1310773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_Toc509394040</vt:lpwstr>
      </vt:variant>
      <vt:variant>
        <vt:i4>1245237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_Toc509394039</vt:lpwstr>
      </vt:variant>
      <vt:variant>
        <vt:i4>1245237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_Toc509394038</vt:lpwstr>
      </vt:variant>
      <vt:variant>
        <vt:i4>1245237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_Toc509394037</vt:lpwstr>
      </vt:variant>
      <vt:variant>
        <vt:i4>1245237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_Toc509394036</vt:lpwstr>
      </vt:variant>
      <vt:variant>
        <vt:i4>1245237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_Toc509394035</vt:lpwstr>
      </vt:variant>
      <vt:variant>
        <vt:i4>4587520</vt:i4>
      </vt:variant>
      <vt:variant>
        <vt:i4>2185</vt:i4>
      </vt:variant>
      <vt:variant>
        <vt:i4>1337</vt:i4>
      </vt:variant>
      <vt:variant>
        <vt:i4>1</vt:i4>
      </vt:variant>
      <vt:variant>
        <vt:lpwstr>https://portaildesemployes.mouvement.desjardins.com/Style%20Library/Portail/images/Logo_PDE_2.gif</vt:lpwstr>
      </vt:variant>
      <vt:variant>
        <vt:lpwstr/>
      </vt:variant>
      <vt:variant>
        <vt:i4>6225955</vt:i4>
      </vt:variant>
      <vt:variant>
        <vt:i4>5645</vt:i4>
      </vt:variant>
      <vt:variant>
        <vt:i4>1360</vt:i4>
      </vt:variant>
      <vt:variant>
        <vt:i4>1</vt:i4>
      </vt:variant>
      <vt:variant>
        <vt:lpwstr>https://documents.lucidchart.com/documents/9357f247-3ab1-4239-8641-fe8b841ceb78/pages/0_0?a=3064&amp;x=-60&amp;y=-64&amp;w=1716&amp;h=1803&amp;store=1&amp;accept=image%2F*&amp;auth=LCA%2027a4bde562242392e7bead2ed454ca90a805a8c3-ts%3D1520951777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Christian Labelle</dc:creator>
  <cp:keywords/>
  <dc:description/>
  <cp:lastModifiedBy>Adriano Galindo</cp:lastModifiedBy>
  <cp:revision>100</cp:revision>
  <cp:lastPrinted>2018-11-09T04:47:00Z</cp:lastPrinted>
  <dcterms:created xsi:type="dcterms:W3CDTF">2018-11-02T18:45:00Z</dcterms:created>
  <dcterms:modified xsi:type="dcterms:W3CDTF">2018-11-14T00:00:00Z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_TITLE">
    <vt:lpwstr>Contrôle de la qualité I (420-PA4-AG)</vt:lpwstr>
  </property>
  <property fmtid="{D5CDD505-2E9C-101B-9397-08002B2CF9AE}" pid="3" name="DELIVERABLE_TITLE">
    <vt:lpwstr>Travail pratique #2 - Assurer la qualité d'une application</vt:lpwstr>
  </property>
  <property fmtid="{D5CDD505-2E9C-101B-9397-08002B2CF9AE}" pid="4" name="RELEASE">
    <vt:lpwstr>1.0.0</vt:lpwstr>
  </property>
  <property fmtid="{D5CDD505-2E9C-101B-9397-08002B2CF9AE}" pid="5" name="CATEGORY_TITLE">
    <vt:lpwstr>Techniques de l’informatique voie de spécialisation en informatique de gestion, profil programmation nouveaux médias (420.A0)</vt:lpwstr>
  </property>
  <property fmtid="{D5CDD505-2E9C-101B-9397-08002B2CF9AE}" pid="6" name="CATEGORY_ACRONYM">
    <vt:lpwstr>IG</vt:lpwstr>
  </property>
</Properties>
</file>